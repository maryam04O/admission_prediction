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firstLine="889"/>
      </w:pPr>
      <w:r>
        <w:t>PROJECT REPORT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 w:after="0" w:line="240" w:lineRule="auto"/>
        <w:ind w:left="0" w:right="0" w:firstLine="0"/>
        <w:jc w:val="left"/>
        <w:rPr>
          <w:rFonts w:ascii="Arial" w:hAnsi="Arial" w:eastAsia="Arial" w:cs="Arial"/>
          <w:b/>
          <w:i w:val="0"/>
          <w:smallCaps w:val="0"/>
          <w:color w:val="000000"/>
          <w:sz w:val="17"/>
          <w:szCs w:val="17"/>
          <w:u w:val="none"/>
          <w:shd w:val="clear" w:color="auto" w:fill="auto"/>
          <w:vertAlign w:val="baseline"/>
        </w:rPr>
      </w:pPr>
      <w:r>
        <w:drawing>
          <wp:anchor distT="0" distB="0" distL="0" distR="0" simplePos="0" relativeHeight="251660288" behindDoc="0" locked="0" layoutInCell="1" allowOverlap="1">
            <wp:simplePos x="0" y="0"/>
            <wp:positionH relativeFrom="column">
              <wp:posOffset>2320925</wp:posOffset>
            </wp:positionH>
            <wp:positionV relativeFrom="paragraph">
              <wp:posOffset>149860</wp:posOffset>
            </wp:positionV>
            <wp:extent cx="2832735" cy="2814320"/>
            <wp:effectExtent l="0" t="0" r="0" b="0"/>
            <wp:wrapTopAndBottom/>
            <wp:docPr id="1026" name="image7.png"/>
            <wp:cNvGraphicFramePr/>
            <a:graphic xmlns:a="http://schemas.openxmlformats.org/drawingml/2006/main">
              <a:graphicData uri="http://schemas.openxmlformats.org/drawingml/2006/picture">
                <pic:pic xmlns:pic="http://schemas.openxmlformats.org/drawingml/2006/picture">
                  <pic:nvPicPr>
                    <pic:cNvPr id="1026" name="image7.png"/>
                    <pic:cNvPicPr/>
                  </pic:nvPicPr>
                  <pic:blipFill>
                    <a:blip r:embed="rId4" cstate="print"/>
                    <a:srcRect/>
                    <a:stretch>
                      <a:fillRect/>
                    </a:stretch>
                  </pic:blipFill>
                  <pic:spPr>
                    <a:xfrm>
                      <a:off x="0" y="0"/>
                      <a:ext cx="2832770" cy="2814256"/>
                    </a:xfrm>
                    <a:prstGeom prst="rect">
                      <a:avLst/>
                    </a:prstGeom>
                    <a:ln w="9525" cap="flat" cmpd="sng">
                      <a:solidFill>
                        <a:srgbClr val="000000"/>
                      </a:solidFill>
                      <a:prstDash val="solid"/>
                      <a:round/>
                      <a:headEnd type="none" w="med" len="med"/>
                      <a:tailEnd type="none" w="med" len="med"/>
                    </a:ln>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7" w:after="0" w:line="240" w:lineRule="auto"/>
        <w:ind w:left="0" w:right="0" w:firstLine="0"/>
        <w:jc w:val="left"/>
        <w:rPr>
          <w:rFonts w:ascii="Arial" w:hAnsi="Arial" w:eastAsia="Arial" w:cs="Arial"/>
          <w:b/>
          <w:i w:val="0"/>
          <w:smallCaps w:val="0"/>
          <w:color w:val="000000"/>
          <w:sz w:val="97"/>
          <w:szCs w:val="97"/>
          <w:u w:val="none"/>
          <w:shd w:val="clear" w:color="auto" w:fill="auto"/>
          <w:vertAlign w:val="baseline"/>
        </w:rPr>
      </w:pPr>
    </w:p>
    <w:p>
      <w:pPr>
        <w:spacing w:before="0"/>
        <w:ind w:left="889" w:right="905" w:firstLine="0"/>
        <w:jc w:val="center"/>
        <w:rPr>
          <w:b/>
          <w:sz w:val="56"/>
          <w:szCs w:val="56"/>
        </w:rPr>
      </w:pPr>
      <w:r>
        <w:rPr>
          <w:b/>
          <w:sz w:val="56"/>
          <w:szCs w:val="56"/>
        </w:rPr>
        <w:t>GRADUATE ADMISSION PREDICTION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spacing w:before="89" w:line="271" w:lineRule="auto"/>
        <w:ind w:left="0" w:right="3285" w:firstLine="0"/>
        <w:jc w:val="left"/>
        <w:rPr>
          <w:b/>
          <w:sz w:val="34"/>
          <w:szCs w:val="34"/>
        </w:rPr>
      </w:pPr>
      <w:r>
        <w:rPr>
          <w:b/>
          <w:sz w:val="34"/>
          <w:szCs w:val="34"/>
        </w:rPr>
        <w:t xml:space="preserve">                               SUBMITTED  BY:- </w:t>
      </w:r>
      <w:r>
        <w:rPr>
          <w:b/>
          <w:sz w:val="34"/>
          <w:szCs w:val="34"/>
          <w:lang w:val="en-US"/>
        </w:rPr>
        <w:t>MARYAM MAHNAAZ</w:t>
      </w:r>
      <w:r>
        <w:rPr>
          <w:b/>
          <w:sz w:val="34"/>
          <w:szCs w:val="34"/>
        </w:rPr>
        <w:t xml:space="preserve">.                 </w:t>
      </w:r>
    </w:p>
    <w:p>
      <w:pPr>
        <w:spacing w:before="89" w:line="271" w:lineRule="auto"/>
        <w:ind w:left="0" w:right="3285" w:firstLine="0"/>
        <w:jc w:val="left"/>
        <w:rPr>
          <w:b/>
          <w:sz w:val="34"/>
          <w:szCs w:val="34"/>
        </w:rPr>
      </w:pPr>
      <w:r>
        <w:rPr>
          <w:b/>
          <w:sz w:val="34"/>
          <w:szCs w:val="34"/>
        </w:rPr>
        <w:t xml:space="preserve">                               USN:- 3GN17CS04</w:t>
      </w:r>
      <w:r>
        <w:rPr>
          <w:b/>
          <w:sz w:val="34"/>
          <w:szCs w:val="34"/>
          <w:lang w:val="en-US"/>
        </w:rPr>
        <w:t>0</w:t>
      </w:r>
    </w:p>
    <w:p>
      <w:pPr>
        <w:spacing w:before="89" w:line="271" w:lineRule="auto"/>
        <w:ind w:left="0" w:right="3285" w:firstLine="0"/>
        <w:jc w:val="left"/>
        <w:rPr>
          <w:b/>
          <w:sz w:val="34"/>
          <w:szCs w:val="34"/>
        </w:rPr>
        <w:sectPr>
          <w:pgSz w:w="11920" w:h="16840"/>
          <w:pgMar w:top="1380" w:right="20" w:bottom="280" w:left="0" w:header="360" w:footer="360" w:gutter="0"/>
          <w:pgNumType w:start="1"/>
          <w:cols w:space="720" w:num="1"/>
        </w:sectPr>
      </w:pPr>
      <w:r>
        <w:rPr>
          <w:b/>
          <w:sz w:val="34"/>
          <w:szCs w:val="34"/>
        </w:rPr>
        <w:t xml:space="preserve">                               DEPT:- COMPUTER SCIENCE</w:t>
      </w:r>
    </w:p>
    <w:p>
      <w:pPr>
        <w:pStyle w:val="4"/>
        <w:ind w:right="888" w:firstLine="889"/>
        <w:rPr>
          <w:u w:val="none"/>
        </w:rPr>
      </w:pPr>
      <w:r>
        <w:rPr>
          <w:u w:val="single"/>
        </w:rPr>
        <w:t>UNDERTAKING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Arial" w:hAnsi="Arial" w:eastAsia="Arial" w:cs="Arial"/>
          <w:b/>
          <w:i w:val="0"/>
          <w:smallCaps w:val="0"/>
          <w:color w:val="000000"/>
          <w:sz w:val="67"/>
          <w:szCs w:val="67"/>
          <w:u w:val="none"/>
          <w:shd w:val="clear" w:color="auto" w:fill="auto"/>
          <w:vertAlign w:val="baseline"/>
        </w:rPr>
      </w:pPr>
    </w:p>
    <w:p>
      <w:pPr>
        <w:spacing w:before="1" w:line="276" w:lineRule="auto"/>
        <w:ind w:left="850" w:right="0" w:firstLine="111"/>
        <w:jc w:val="left"/>
        <w:rPr>
          <w:sz w:val="40"/>
          <w:szCs w:val="40"/>
        </w:rPr>
      </w:pPr>
      <w:r>
        <w:rPr>
          <w:sz w:val="40"/>
          <w:szCs w:val="40"/>
        </w:rPr>
        <w:t>I declare that the work presented in this project titled “UNIVERSITY ADMISSION PREDICTION”, submitted to</w:t>
      </w:r>
    </w:p>
    <w:p>
      <w:pPr>
        <w:spacing w:before="0" w:line="276" w:lineRule="auto"/>
        <w:ind w:left="850" w:right="884" w:firstLine="0"/>
        <w:jc w:val="left"/>
        <w:rPr>
          <w:sz w:val="40"/>
          <w:szCs w:val="40"/>
        </w:rPr>
      </w:pPr>
      <w:r>
        <w:rPr>
          <w:sz w:val="40"/>
          <w:szCs w:val="40"/>
        </w:rPr>
        <w:t>the TIMTS, for the award of the Internship in Data Science, is my original work. I have not plagiarized or submitted the same work for the award of any other Internship. In case this undertaking is found incorrect, I accept that my Project may be unconditionally withdrawn.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tabs>
          <w:tab w:val="left" w:pos="6619"/>
        </w:tabs>
        <w:spacing w:before="269"/>
        <w:ind w:left="850" w:right="0" w:firstLine="0"/>
        <w:jc w:val="left"/>
        <w:rPr>
          <w:sz w:val="40"/>
          <w:szCs w:val="40"/>
        </w:rPr>
        <w:sectPr>
          <w:pgSz w:w="11920" w:h="16840"/>
          <w:pgMar w:top="1380" w:right="20" w:bottom="280" w:left="0" w:header="360" w:footer="360" w:gutter="0"/>
          <w:cols w:space="720" w:num="1"/>
        </w:sectPr>
      </w:pPr>
      <w:r>
        <w:rPr>
          <w:rFonts w:hint="default"/>
          <w:sz w:val="40"/>
          <w:szCs w:val="40"/>
          <w:lang w:val="en-IN"/>
        </w:rPr>
        <w:t>March</w:t>
      </w:r>
      <w:bookmarkStart w:id="0" w:name="_GoBack"/>
      <w:bookmarkEnd w:id="0"/>
      <w:r>
        <w:rPr>
          <w:sz w:val="40"/>
          <w:szCs w:val="40"/>
        </w:rPr>
        <w:t>,202</w:t>
      </w:r>
      <w:r>
        <w:rPr>
          <w:rFonts w:hint="default"/>
          <w:sz w:val="40"/>
          <w:szCs w:val="40"/>
          <w:lang w:val="en-IN"/>
        </w:rPr>
        <w:t>2</w:t>
      </w:r>
      <w:r>
        <w:rPr>
          <w:sz w:val="40"/>
          <w:szCs w:val="40"/>
        </w:rPr>
        <w:tab/>
      </w:r>
      <w:r>
        <w:rPr>
          <w:sz w:val="40"/>
          <w:szCs w:val="40"/>
        </w:rPr>
        <w:t>M</w:t>
      </w:r>
      <w:r>
        <w:rPr>
          <w:sz w:val="40"/>
          <w:szCs w:val="40"/>
          <w:lang w:val="en-US"/>
        </w:rPr>
        <w:t>aryam Mahnaaz</w:t>
      </w:r>
    </w:p>
    <w:p>
      <w:pPr>
        <w:pStyle w:val="4"/>
        <w:ind w:right="888" w:firstLine="889"/>
        <w:rPr>
          <w:u w:val="none"/>
        </w:rPr>
      </w:pPr>
      <w:r>
        <w:rPr>
          <w:u w:val="single"/>
        </w:rPr>
        <w:t>CERTIFICATE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Arial" w:hAnsi="Arial" w:eastAsia="Arial" w:cs="Arial"/>
          <w:b/>
          <w:i w:val="0"/>
          <w:smallCaps w:val="0"/>
          <w:color w:val="000000"/>
          <w:sz w:val="53"/>
          <w:szCs w:val="53"/>
          <w:u w:val="none"/>
          <w:shd w:val="clear" w:color="auto" w:fill="auto"/>
          <w:vertAlign w:val="baseline"/>
        </w:rPr>
      </w:pPr>
    </w:p>
    <w:p>
      <w:pPr>
        <w:spacing w:before="0" w:line="276" w:lineRule="auto"/>
        <w:ind w:left="850" w:right="884" w:firstLine="0"/>
        <w:jc w:val="left"/>
        <w:rPr>
          <w:sz w:val="40"/>
          <w:szCs w:val="40"/>
        </w:rPr>
      </w:pPr>
      <w:r>
        <w:rPr>
          <w:sz w:val="40"/>
          <w:szCs w:val="40"/>
        </w:rPr>
        <w:t>This is to certify that the work contained in the project titled “UNIVERSITY ADMISSION PREDICTION”, by</w:t>
      </w:r>
    </w:p>
    <w:p>
      <w:pPr>
        <w:spacing w:before="0" w:line="430" w:lineRule="auto"/>
        <w:ind w:left="860" w:right="0" w:firstLine="0"/>
        <w:jc w:val="left"/>
        <w:rPr>
          <w:sz w:val="40"/>
          <w:szCs w:val="40"/>
        </w:rPr>
      </w:pPr>
      <w:r>
        <w:rPr>
          <w:sz w:val="40"/>
          <w:szCs w:val="40"/>
        </w:rPr>
        <w:t>M</w:t>
      </w:r>
      <w:r>
        <w:rPr>
          <w:sz w:val="40"/>
          <w:szCs w:val="40"/>
          <w:lang w:val="en-US"/>
        </w:rPr>
        <w:t>ARYAM MAHNAAZ</w:t>
      </w:r>
      <w:r>
        <w:rPr>
          <w:sz w:val="40"/>
          <w:szCs w:val="40"/>
        </w:rPr>
        <w:t>, has been carried out under my</w:t>
      </w:r>
    </w:p>
    <w:p>
      <w:pPr>
        <w:spacing w:before="99" w:line="276" w:lineRule="auto"/>
        <w:ind w:left="850" w:right="0" w:firstLine="0"/>
        <w:jc w:val="left"/>
        <w:rPr>
          <w:sz w:val="40"/>
          <w:szCs w:val="40"/>
        </w:rPr>
      </w:pPr>
      <w:r>
        <w:rPr>
          <w:sz w:val="40"/>
          <w:szCs w:val="40"/>
        </w:rPr>
        <w:t>supervision and that this work has not been submitted elsewhere for internship.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4"/>
          <w:szCs w:val="44"/>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3" w:after="0" w:line="240" w:lineRule="auto"/>
        <w:ind w:left="0" w:right="0" w:firstLine="0"/>
        <w:jc w:val="left"/>
        <w:rPr>
          <w:rFonts w:ascii="Arial" w:hAnsi="Arial" w:eastAsia="Arial" w:cs="Arial"/>
          <w:b w:val="0"/>
          <w:i w:val="0"/>
          <w:smallCaps w:val="0"/>
          <w:color w:val="000000"/>
          <w:sz w:val="54"/>
          <w:szCs w:val="54"/>
          <w:u w:val="none"/>
          <w:shd w:val="clear" w:color="auto" w:fill="auto"/>
          <w:vertAlign w:val="baseline"/>
        </w:rPr>
      </w:pPr>
    </w:p>
    <w:p>
      <w:pPr>
        <w:spacing w:before="1"/>
        <w:ind w:left="850" w:right="884" w:firstLine="0"/>
        <w:jc w:val="left"/>
        <w:rPr>
          <w:sz w:val="40"/>
          <w:szCs w:val="40"/>
        </w:rPr>
      </w:pPr>
      <w:r>
        <w:rPr>
          <w:color w:val="202024"/>
          <w:sz w:val="40"/>
          <w:szCs w:val="40"/>
        </w:rPr>
        <w:t xml:space="preserve">Times Institute of Management and Technical Studies </w:t>
      </w:r>
      <w:r>
        <w:rPr>
          <w:sz w:val="40"/>
          <w:szCs w:val="40"/>
        </w:rPr>
        <w:t>Data science and ML</w:t>
      </w:r>
    </w:p>
    <w:p>
      <w:pPr>
        <w:spacing w:before="75"/>
        <w:ind w:left="850" w:right="0" w:firstLine="0"/>
        <w:jc w:val="left"/>
        <w:rPr>
          <w:sz w:val="41"/>
          <w:szCs w:val="41"/>
        </w:rPr>
        <w:sectPr>
          <w:pgSz w:w="11920" w:h="16840"/>
          <w:pgMar w:top="1380" w:right="20" w:bottom="280" w:left="0" w:header="360" w:footer="360" w:gutter="0"/>
          <w:cols w:space="720" w:num="1"/>
        </w:sectPr>
      </w:pPr>
      <w:r>
        <w:rPr>
          <w:color w:val="202024"/>
          <w:sz w:val="41"/>
          <w:szCs w:val="41"/>
        </w:rPr>
        <w:t>Bengaluru, Karnataka 560103</w:t>
      </w:r>
    </w:p>
    <w:p>
      <w:pPr>
        <w:pStyle w:val="2"/>
        <w:ind w:firstLine="889"/>
        <w:rPr>
          <w:u w:val="none"/>
        </w:rPr>
      </w:pPr>
      <w:r>
        <w:rPr>
          <w:color w:val="202023"/>
          <w:u w:val="single"/>
        </w:rPr>
        <w:t>ACKNOWLEDGEMENT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0" w:after="0" w:line="240" w:lineRule="auto"/>
        <w:ind w:left="0" w:right="0" w:firstLine="0"/>
        <w:jc w:val="left"/>
        <w:rPr>
          <w:rFonts w:ascii="Arial" w:hAnsi="Arial" w:eastAsia="Arial" w:cs="Arial"/>
          <w:b/>
          <w:i w:val="0"/>
          <w:smallCaps w:val="0"/>
          <w:color w:val="000000"/>
          <w:sz w:val="68"/>
          <w:szCs w:val="68"/>
          <w:u w:val="none"/>
          <w:shd w:val="clear" w:color="auto" w:fill="auto"/>
          <w:vertAlign w:val="baseline"/>
        </w:rPr>
      </w:pPr>
    </w:p>
    <w:p>
      <w:pPr>
        <w:spacing w:before="0" w:line="276" w:lineRule="auto"/>
        <w:ind w:left="850" w:right="884" w:firstLine="113"/>
        <w:jc w:val="left"/>
        <w:rPr>
          <w:sz w:val="41"/>
          <w:szCs w:val="41"/>
        </w:rPr>
      </w:pPr>
      <w:r>
        <w:rPr>
          <w:color w:val="202023"/>
          <w:sz w:val="41"/>
          <w:szCs w:val="41"/>
        </w:rPr>
        <w:t xml:space="preserve">I take upon this opportunity to acknowledge the many people whose prayers and support meant a lot to me. I am deeply indebted to my mentor </w:t>
      </w:r>
      <w:r>
        <w:rPr>
          <w:b/>
          <w:color w:val="202023"/>
          <w:sz w:val="41"/>
          <w:szCs w:val="41"/>
        </w:rPr>
        <w:t xml:space="preserve">Mr. Sumit Chatterjee </w:t>
      </w:r>
      <w:r>
        <w:rPr>
          <w:color w:val="202023"/>
          <w:sz w:val="41"/>
          <w:szCs w:val="41"/>
        </w:rPr>
        <w:t>who motivated me along the way.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 w:after="0" w:line="240" w:lineRule="auto"/>
        <w:ind w:left="0" w:right="0" w:firstLine="0"/>
        <w:jc w:val="left"/>
        <w:rPr>
          <w:rFonts w:ascii="Arial" w:hAnsi="Arial" w:eastAsia="Arial" w:cs="Arial"/>
          <w:b w:val="0"/>
          <w:i w:val="0"/>
          <w:smallCaps w:val="0"/>
          <w:color w:val="000000"/>
          <w:sz w:val="47"/>
          <w:szCs w:val="47"/>
          <w:u w:val="none"/>
          <w:shd w:val="clear" w:color="auto" w:fill="auto"/>
          <w:vertAlign w:val="baseline"/>
        </w:rPr>
      </w:pPr>
    </w:p>
    <w:p>
      <w:pPr>
        <w:spacing w:before="0" w:line="276" w:lineRule="auto"/>
        <w:ind w:left="850" w:right="934" w:firstLine="0"/>
        <w:jc w:val="left"/>
        <w:rPr>
          <w:sz w:val="41"/>
          <w:szCs w:val="41"/>
        </w:rPr>
      </w:pPr>
      <w:r>
        <w:rPr>
          <w:color w:val="202023"/>
          <w:sz w:val="41"/>
          <w:szCs w:val="41"/>
        </w:rPr>
        <w:t>I would like to thank all my teachers who help me in this project.</w:t>
      </w:r>
    </w:p>
    <w:p>
      <w:pPr>
        <w:spacing w:before="0" w:line="276" w:lineRule="auto"/>
        <w:ind w:left="850" w:right="980" w:firstLine="0"/>
        <w:jc w:val="left"/>
        <w:rPr>
          <w:sz w:val="41"/>
          <w:szCs w:val="41"/>
        </w:rPr>
      </w:pPr>
      <w:r>
        <w:rPr>
          <w:color w:val="202023"/>
          <w:sz w:val="41"/>
          <w:szCs w:val="41"/>
        </w:rPr>
        <w:t>I further thank my friends.My heartfelt thanks to parents who supported me a lot. I owe my sincere gratitude towards the almighty God.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 w:after="0" w:line="240" w:lineRule="auto"/>
        <w:ind w:left="0" w:right="0" w:firstLine="0"/>
        <w:jc w:val="left"/>
        <w:rPr>
          <w:rFonts w:ascii="Arial" w:hAnsi="Arial" w:eastAsia="Arial" w:cs="Arial"/>
          <w:b w:val="0"/>
          <w:i w:val="0"/>
          <w:smallCaps w:val="0"/>
          <w:color w:val="000000"/>
          <w:sz w:val="47"/>
          <w:szCs w:val="47"/>
          <w:u w:val="none"/>
          <w:shd w:val="clear" w:color="auto" w:fill="auto"/>
          <w:vertAlign w:val="baseline"/>
        </w:rPr>
      </w:pPr>
    </w:p>
    <w:p>
      <w:pPr>
        <w:spacing w:before="1" w:line="276" w:lineRule="auto"/>
        <w:ind w:left="850" w:right="1528" w:firstLine="0"/>
        <w:jc w:val="left"/>
        <w:rPr>
          <w:sz w:val="41"/>
          <w:szCs w:val="41"/>
        </w:rPr>
        <w:sectPr>
          <w:pgSz w:w="11920" w:h="16840"/>
          <w:pgMar w:top="1380" w:right="20" w:bottom="280" w:left="0" w:header="360" w:footer="360" w:gutter="0"/>
          <w:cols w:space="720" w:num="1"/>
        </w:sectPr>
      </w:pPr>
      <w:r>
        <w:rPr>
          <w:color w:val="202023"/>
          <w:sz w:val="41"/>
          <w:szCs w:val="41"/>
        </w:rPr>
        <w:t>Finally, I would like to wind up by paying my heartfelt thanks to TIMTS institute who provided me with this great opportunity</w:t>
      </w:r>
    </w:p>
    <w:p>
      <w:pPr>
        <w:pStyle w:val="2"/>
        <w:ind w:firstLine="889"/>
        <w:rPr>
          <w:u w:val="none"/>
        </w:rPr>
      </w:pPr>
      <w:r>
        <w:rPr>
          <w:color w:val="202023"/>
          <w:u w:val="single"/>
        </w:rPr>
        <w:t>CONTENTS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i w:val="0"/>
          <w:smallCaps w:val="0"/>
          <w:color w:val="000000"/>
          <w:sz w:val="10"/>
          <w:szCs w:val="10"/>
          <w:u w:val="none"/>
          <w:shd w:val="clear" w:color="auto" w:fill="auto"/>
          <w:vertAlign w:val="baseline"/>
        </w:rPr>
      </w:pPr>
    </w:p>
    <w:tbl>
      <w:tblPr>
        <w:tblStyle w:val="14"/>
        <w:tblW w:w="9011" w:type="dxa"/>
        <w:tblInd w:w="8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69"/>
        <w:gridCol w:w="5640"/>
        <w:gridCol w:w="2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0" w:hRule="atLeast"/>
        </w:trPr>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458" w:lineRule="auto"/>
              <w:ind w:left="7" w:right="18"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Topic</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40"/>
                <w:szCs w:val="40"/>
                <w:u w:val="none"/>
                <w:shd w:val="clear" w:color="auto" w:fill="auto"/>
                <w:vertAlign w:val="baseline"/>
              </w:rPr>
            </w:pP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458" w:lineRule="auto"/>
              <w:ind w:left="520" w:right="31"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2" w:hRule="atLeast"/>
        </w:trPr>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133" w:right="18"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1)</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61" w:right="0" w:firstLine="0"/>
              <w:jc w:val="left"/>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Purpose</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448" w:right="0"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2" w:hRule="atLeast"/>
        </w:trPr>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133" w:right="18"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2)</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61" w:right="0" w:firstLine="0"/>
              <w:jc w:val="left"/>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Dataset</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240" w:lineRule="auto"/>
              <w:ind w:left="448" w:right="0"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0" w:hRule="atLeast"/>
        </w:trPr>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451" w:lineRule="auto"/>
              <w:ind w:left="133" w:right="18"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3)</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451" w:lineRule="auto"/>
              <w:ind w:left="61" w:right="0" w:firstLine="0"/>
              <w:jc w:val="left"/>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Theory of linear Regression</w:t>
            </w:r>
          </w:p>
        </w:tc>
        <w:tc>
          <w:tcPr>
            <w:tcW w:w="0" w:type="auto"/>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8" w:after="0" w:line="451" w:lineRule="auto"/>
              <w:ind w:left="485" w:right="0" w:firstLine="0"/>
              <w:jc w:val="center"/>
              <w:rPr>
                <w:rFonts w:ascii="Arial" w:hAnsi="Arial" w:eastAsia="Arial" w:cs="Arial"/>
                <w:b w:val="0"/>
                <w:i w:val="0"/>
                <w:smallCaps w:val="0"/>
                <w:color w:val="000000"/>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8</w:t>
            </w:r>
          </w:p>
        </w:tc>
      </w:tr>
    </w:tbl>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930"/>
          <w:tab w:val="left" w:pos="1931"/>
          <w:tab w:val="right" w:pos="9195"/>
        </w:tabs>
        <w:spacing w:before="70" w:after="0" w:line="240" w:lineRule="auto"/>
        <w:ind w:left="1930" w:right="0" w:hanging="721"/>
        <w:jc w:val="left"/>
        <w:rPr>
          <w:rFonts w:ascii="Arial" w:hAnsi="Arial" w:eastAsia="Arial" w:cs="Arial"/>
          <w:b w:val="0"/>
          <w:i w:val="0"/>
          <w:smallCaps w:val="0"/>
          <w:color w:val="202023"/>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Implementation</w:t>
      </w:r>
      <w:r>
        <w:rPr>
          <w:rFonts w:ascii="Times New Roman" w:hAnsi="Times New Roman" w:eastAsia="Times New Roman" w:cs="Times New Roman"/>
          <w:b w:val="0"/>
          <w:i w:val="0"/>
          <w:smallCaps w:val="0"/>
          <w:color w:val="202023"/>
          <w:sz w:val="41"/>
          <w:szCs w:val="41"/>
          <w:u w:val="none"/>
          <w:shd w:val="clear" w:color="auto" w:fill="auto"/>
          <w:vertAlign w:val="baseline"/>
        </w:rPr>
        <w:tab/>
      </w:r>
      <w:r>
        <w:rPr>
          <w:rFonts w:ascii="Arial" w:hAnsi="Arial" w:eastAsia="Arial" w:cs="Arial"/>
          <w:b w:val="0"/>
          <w:i w:val="0"/>
          <w:smallCaps w:val="0"/>
          <w:color w:val="202023"/>
          <w:sz w:val="41"/>
          <w:szCs w:val="41"/>
          <w:u w:val="none"/>
          <w:shd w:val="clear" w:color="auto" w:fill="auto"/>
          <w:vertAlign w:val="baseline"/>
        </w:rPr>
        <w:t>11</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930"/>
          <w:tab w:val="left" w:pos="1931"/>
          <w:tab w:val="right" w:pos="9235"/>
        </w:tabs>
        <w:spacing w:before="51" w:after="0" w:line="240" w:lineRule="auto"/>
        <w:ind w:left="1930" w:right="0" w:hanging="721"/>
        <w:jc w:val="left"/>
        <w:rPr>
          <w:rFonts w:ascii="Arial" w:hAnsi="Arial" w:eastAsia="Arial" w:cs="Arial"/>
          <w:b w:val="0"/>
          <w:i w:val="0"/>
          <w:smallCaps w:val="0"/>
          <w:color w:val="202023"/>
          <w:sz w:val="41"/>
          <w:szCs w:val="41"/>
          <w:u w:val="none"/>
          <w:shd w:val="clear" w:color="auto" w:fill="auto"/>
          <w:vertAlign w:val="baseline"/>
        </w:rPr>
      </w:pPr>
      <w:r>
        <w:rPr>
          <w:rFonts w:ascii="Arial" w:hAnsi="Arial" w:eastAsia="Arial" w:cs="Arial"/>
          <w:b w:val="0"/>
          <w:i w:val="0"/>
          <w:smallCaps w:val="0"/>
          <w:color w:val="202023"/>
          <w:sz w:val="41"/>
          <w:szCs w:val="41"/>
          <w:u w:val="none"/>
          <w:shd w:val="clear" w:color="auto" w:fill="auto"/>
          <w:vertAlign w:val="baseline"/>
        </w:rPr>
        <w:t>Import Libraries</w:t>
      </w:r>
      <w:r>
        <w:rPr>
          <w:rFonts w:ascii="Times New Roman" w:hAnsi="Times New Roman" w:eastAsia="Times New Roman" w:cs="Times New Roman"/>
          <w:b w:val="0"/>
          <w:i w:val="0"/>
          <w:smallCaps w:val="0"/>
          <w:color w:val="202023"/>
          <w:sz w:val="41"/>
          <w:szCs w:val="41"/>
          <w:u w:val="none"/>
          <w:shd w:val="clear" w:color="auto" w:fill="auto"/>
          <w:vertAlign w:val="baseline"/>
        </w:rPr>
        <w:tab/>
      </w:r>
      <w:r>
        <w:rPr>
          <w:rFonts w:ascii="Arial" w:hAnsi="Arial" w:eastAsia="Arial" w:cs="Arial"/>
          <w:b w:val="0"/>
          <w:i w:val="0"/>
          <w:smallCaps w:val="0"/>
          <w:color w:val="1F2024"/>
          <w:sz w:val="41"/>
          <w:szCs w:val="41"/>
          <w:u w:val="none"/>
          <w:shd w:val="clear" w:color="auto" w:fill="auto"/>
          <w:vertAlign w:val="baseline"/>
        </w:rPr>
        <w:t>12</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680"/>
          <w:tab w:val="right" w:pos="9235"/>
        </w:tabs>
        <w:spacing w:before="51" w:after="0" w:line="240" w:lineRule="auto"/>
        <w:ind w:left="1680" w:right="0" w:hanging="460"/>
        <w:jc w:val="left"/>
        <w:rPr>
          <w:rFonts w:ascii="Arial" w:hAnsi="Arial" w:eastAsia="Arial" w:cs="Arial"/>
          <w:b w:val="0"/>
          <w:i w:val="0"/>
          <w:smallCaps w:val="0"/>
          <w:color w:val="1F2024"/>
          <w:sz w:val="41"/>
          <w:szCs w:val="41"/>
          <w:u w:val="none"/>
          <w:shd w:val="clear" w:color="auto" w:fill="auto"/>
          <w:vertAlign w:val="baseline"/>
        </w:rPr>
      </w:pPr>
      <w:r>
        <w:rPr>
          <w:rFonts w:ascii="Arial" w:hAnsi="Arial" w:eastAsia="Arial" w:cs="Arial"/>
          <w:b w:val="0"/>
          <w:i w:val="0"/>
          <w:smallCaps w:val="0"/>
          <w:color w:val="1F2024"/>
          <w:sz w:val="41"/>
          <w:szCs w:val="41"/>
          <w:u w:val="none"/>
          <w:shd w:val="clear" w:color="auto" w:fill="auto"/>
          <w:vertAlign w:val="baseline"/>
        </w:rPr>
        <w:t>Conslusion</w:t>
      </w:r>
      <w:r>
        <w:rPr>
          <w:rFonts w:ascii="Times New Roman" w:hAnsi="Times New Roman" w:eastAsia="Times New Roman" w:cs="Times New Roman"/>
          <w:b w:val="0"/>
          <w:i w:val="0"/>
          <w:smallCaps w:val="0"/>
          <w:color w:val="1F2024"/>
          <w:sz w:val="41"/>
          <w:szCs w:val="41"/>
          <w:u w:val="none"/>
          <w:shd w:val="clear" w:color="auto" w:fill="auto"/>
          <w:vertAlign w:val="baseline"/>
        </w:rPr>
        <w:tab/>
      </w:r>
      <w:r>
        <w:rPr>
          <w:rFonts w:ascii="Arial" w:hAnsi="Arial" w:eastAsia="Arial" w:cs="Arial"/>
          <w:b w:val="0"/>
          <w:i w:val="0"/>
          <w:smallCaps w:val="0"/>
          <w:color w:val="1F2024"/>
          <w:sz w:val="41"/>
          <w:szCs w:val="41"/>
          <w:u w:val="none"/>
          <w:shd w:val="clear" w:color="auto" w:fill="auto"/>
          <w:vertAlign w:val="baseline"/>
        </w:rPr>
        <w:t>19</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699"/>
          <w:tab w:val="right" w:pos="9235"/>
        </w:tabs>
        <w:spacing w:before="69" w:after="0" w:line="240" w:lineRule="auto"/>
        <w:ind w:left="1698" w:right="0" w:hanging="479"/>
        <w:jc w:val="left"/>
        <w:rPr>
          <w:rFonts w:ascii="Arial" w:hAnsi="Arial" w:eastAsia="Arial" w:cs="Arial"/>
          <w:b w:val="0"/>
          <w:i w:val="0"/>
          <w:smallCaps w:val="0"/>
          <w:color w:val="1F2024"/>
          <w:sz w:val="41"/>
          <w:szCs w:val="41"/>
          <w:u w:val="none"/>
          <w:shd w:val="clear" w:color="auto" w:fill="auto"/>
          <w:vertAlign w:val="baseline"/>
        </w:rPr>
        <w:sectPr>
          <w:pgSz w:w="11920" w:h="16840"/>
          <w:pgMar w:top="1380" w:right="20" w:bottom="280" w:left="0" w:header="360" w:footer="360" w:gutter="0"/>
          <w:cols w:space="720" w:num="1"/>
        </w:sectPr>
      </w:pPr>
      <w:r>
        <w:rPr>
          <w:rFonts w:ascii="Arial" w:hAnsi="Arial" w:eastAsia="Arial" w:cs="Arial"/>
          <w:b w:val="0"/>
          <w:i w:val="0"/>
          <w:smallCaps w:val="0"/>
          <w:color w:val="1F2024"/>
          <w:sz w:val="41"/>
          <w:szCs w:val="41"/>
          <w:u w:val="none"/>
          <w:shd w:val="clear" w:color="auto" w:fill="auto"/>
          <w:vertAlign w:val="baseline"/>
        </w:rPr>
        <w:t>References</w:t>
      </w:r>
      <w:r>
        <w:rPr>
          <w:rFonts w:ascii="Times New Roman" w:hAnsi="Times New Roman" w:eastAsia="Times New Roman" w:cs="Times New Roman"/>
          <w:b w:val="0"/>
          <w:i w:val="0"/>
          <w:smallCaps w:val="0"/>
          <w:color w:val="1F2024"/>
          <w:sz w:val="41"/>
          <w:szCs w:val="41"/>
          <w:u w:val="none"/>
          <w:shd w:val="clear" w:color="auto" w:fill="auto"/>
          <w:vertAlign w:val="baseline"/>
        </w:rPr>
        <w:tab/>
      </w:r>
      <w:r>
        <w:rPr>
          <w:rFonts w:ascii="Arial" w:hAnsi="Arial" w:eastAsia="Arial" w:cs="Arial"/>
          <w:b w:val="0"/>
          <w:i w:val="0"/>
          <w:smallCaps w:val="0"/>
          <w:color w:val="1F2024"/>
          <w:sz w:val="41"/>
          <w:szCs w:val="41"/>
          <w:u w:val="none"/>
          <w:shd w:val="clear" w:color="auto" w:fill="auto"/>
          <w:vertAlign w:val="baseline"/>
        </w:rPr>
        <w:t>20</w:t>
      </w:r>
    </w:p>
    <w:p>
      <w:pPr>
        <w:pStyle w:val="4"/>
        <w:ind w:left="850" w:firstLine="0"/>
        <w:jc w:val="left"/>
        <w:rPr>
          <w:u w:val="none"/>
        </w:rPr>
      </w:pPr>
      <w:r>
        <w:rPr>
          <w:color w:val="202024"/>
          <w:u w:val="single"/>
        </w:rPr>
        <w:t>Purpose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Arial" w:hAnsi="Arial" w:eastAsia="Arial" w:cs="Arial"/>
          <w:b/>
          <w:i w:val="0"/>
          <w:smallCaps w:val="0"/>
          <w:color w:val="000000"/>
          <w:sz w:val="67"/>
          <w:szCs w:val="67"/>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 w:after="0" w:line="408" w:lineRule="auto"/>
        <w:ind w:left="850" w:right="884"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To apply for a master's degree is a very expensive and intensive work. With this kernel, students will guess their capacities and they will decide whether to apply for a master's degree or not.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40" w:after="0" w:line="240" w:lineRule="auto"/>
        <w:ind w:left="850" w:right="0"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So, basically this set is about the Graduate Admissions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97" w:after="0" w:line="408" w:lineRule="auto"/>
        <w:ind w:left="850" w:right="912" w:firstLine="0"/>
        <w:jc w:val="left"/>
        <w:rPr>
          <w:rFonts w:ascii="Arial" w:hAnsi="Arial" w:eastAsia="Arial" w:cs="Arial"/>
          <w:b w:val="0"/>
          <w:i w:val="0"/>
          <w:smallCaps w:val="0"/>
          <w:color w:val="000000"/>
          <w:sz w:val="37"/>
          <w:szCs w:val="37"/>
          <w:u w:val="none"/>
          <w:shd w:val="clear" w:color="auto" w:fill="auto"/>
          <w:vertAlign w:val="baseline"/>
        </w:rPr>
        <w:sectPr>
          <w:pgSz w:w="11920" w:h="16840"/>
          <w:pgMar w:top="1380" w:right="20" w:bottom="280" w:left="0" w:header="360" w:footer="360" w:gutter="0"/>
          <w:cols w:space="720" w:num="1"/>
        </w:sectPr>
      </w:pPr>
      <w:r>
        <w:rPr>
          <w:rFonts w:ascii="Arial" w:hAnsi="Arial" w:eastAsia="Arial" w:cs="Arial"/>
          <w:b w:val="0"/>
          <w:i w:val="0"/>
          <w:smallCaps w:val="0"/>
          <w:color w:val="202024"/>
          <w:sz w:val="37"/>
          <w:szCs w:val="37"/>
          <w:u w:val="none"/>
          <w:shd w:val="clear" w:color="auto" w:fill="auto"/>
          <w:vertAlign w:val="baseline"/>
        </w:rPr>
        <w:t>i.e. Given a set of standardized scores like GRE, TOEFL, SOP standard scores, LOR standard scores, what is probability ( basically i have done a YES/NO scenario ) of gaining admission into a particular school. All those folks who are preparing for MS, might point out this question, from where did you get SOP &amp; LOR scores. These aren’t public figures ? I mean yes, it might not be public, but don’t you think universities might be grading these applications on some scale of rating so that the scores can be standardized. Hence the SOP, LOR scores.</w:t>
      </w:r>
    </w:p>
    <w:p>
      <w:pPr>
        <w:pStyle w:val="4"/>
        <w:ind w:left="850" w:firstLine="0"/>
        <w:jc w:val="left"/>
        <w:rPr>
          <w:u w:val="none"/>
        </w:rPr>
      </w:pPr>
      <w:r>
        <w:rPr>
          <w:color w:val="202024"/>
          <w:u w:val="none"/>
        </w:rPr>
        <w:t>Dataset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359" w:after="0" w:line="408" w:lineRule="auto"/>
        <w:ind w:left="850" w:right="892"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This dataset is created for prediction of graduate admissions and the dataset link is below: https://</w:t>
      </w:r>
      <w:r>
        <w:fldChar w:fldCharType="begin"/>
      </w:r>
      <w:r>
        <w:instrText xml:space="preserve"> HYPERLINK "http://www.kaggle.com/mohansacharya/graduate-admissions" </w:instrText>
      </w:r>
      <w:r>
        <w:fldChar w:fldCharType="separate"/>
      </w:r>
      <w:r>
        <w:rPr>
          <w:rFonts w:ascii="Arial" w:hAnsi="Arial" w:eastAsia="Arial" w:cs="Arial"/>
          <w:b w:val="0"/>
          <w:i w:val="0"/>
          <w:smallCaps w:val="0"/>
          <w:color w:val="202024"/>
          <w:sz w:val="37"/>
          <w:szCs w:val="37"/>
          <w:u w:val="none"/>
          <w:shd w:val="clear" w:color="auto" w:fill="auto"/>
          <w:vertAlign w:val="baseline"/>
        </w:rPr>
        <w:t>www.kaggle.com/mohansacharya/graduate-admissions</w:t>
      </w:r>
      <w: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240" w:after="0" w:line="240" w:lineRule="auto"/>
        <w:ind w:left="850" w:right="0"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Features in the dataset: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Arial" w:hAnsi="Arial" w:eastAsia="Arial" w:cs="Arial"/>
          <w:b w:val="0"/>
          <w:i w:val="0"/>
          <w:smallCaps w:val="0"/>
          <w:color w:val="000000"/>
          <w:sz w:val="46"/>
          <w:szCs w:val="46"/>
          <w:u w:val="none"/>
          <w:shd w:val="clear" w:color="auto" w:fill="auto"/>
          <w:vertAlign w:val="baseline"/>
        </w:rPr>
      </w:pP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0"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GRE Scores (290 to 340)</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TOEFL Scores (92 to 120)</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3"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University Rating (1 to 5)</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Statement of Purpose (1 to 5)</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Letter of Recommendation Strength (1 to 5)</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Undergraduate CGPA (6.8 to 9.92)</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4" w:after="0" w:line="240" w:lineRule="auto"/>
        <w:ind w:left="1570" w:right="0" w:hanging="361"/>
        <w:jc w:val="left"/>
        <w:rPr>
          <w:b w:val="0"/>
          <w:i w:val="0"/>
          <w:smallCaps w:val="0"/>
          <w:u w:val="none"/>
          <w:shd w:val="clear" w:color="auto" w:fill="auto"/>
          <w:vertAlign w:val="baseline"/>
        </w:rPr>
      </w:pPr>
      <w:r>
        <w:rPr>
          <w:rFonts w:ascii="Arial" w:hAnsi="Arial" w:eastAsia="Arial" w:cs="Arial"/>
          <w:b w:val="0"/>
          <w:i w:val="0"/>
          <w:smallCaps w:val="0"/>
          <w:color w:val="202024"/>
          <w:sz w:val="37"/>
          <w:szCs w:val="37"/>
          <w:u w:val="none"/>
          <w:shd w:val="clear" w:color="auto" w:fill="auto"/>
          <w:vertAlign w:val="baseline"/>
        </w:rPr>
        <w:t>Research Experience (0 or 1)</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63" w:after="0" w:line="240" w:lineRule="auto"/>
        <w:ind w:left="1570" w:right="0" w:hanging="361"/>
        <w:jc w:val="left"/>
        <w:rPr>
          <w:b w:val="0"/>
          <w:i w:val="0"/>
          <w:smallCaps w:val="0"/>
          <w:u w:val="none"/>
          <w:shd w:val="clear" w:color="auto" w:fill="auto"/>
          <w:vertAlign w:val="baseline"/>
        </w:rPr>
        <w:sectPr>
          <w:pgSz w:w="11920" w:h="16840"/>
          <w:pgMar w:top="1380" w:right="20" w:bottom="280" w:left="0" w:header="360" w:footer="360" w:gutter="0"/>
          <w:cols w:space="720" w:num="1"/>
        </w:sectPr>
      </w:pPr>
      <w:r>
        <w:rPr>
          <w:rFonts w:ascii="Arial" w:hAnsi="Arial" w:eastAsia="Arial" w:cs="Arial"/>
          <w:b w:val="0"/>
          <w:i w:val="0"/>
          <w:smallCaps w:val="0"/>
          <w:color w:val="202024"/>
          <w:sz w:val="37"/>
          <w:szCs w:val="37"/>
          <w:u w:val="none"/>
          <w:shd w:val="clear" w:color="auto" w:fill="auto"/>
          <w:vertAlign w:val="baseline"/>
        </w:rPr>
        <w:t>Chance of Admit (0.34 to 0.97)</w:t>
      </w:r>
    </w:p>
    <w:p>
      <w:pPr>
        <w:spacing w:before="60"/>
        <w:ind w:left="604" w:right="905" w:firstLine="0"/>
        <w:jc w:val="center"/>
        <w:rPr>
          <w:b/>
          <w:sz w:val="37"/>
          <w:szCs w:val="37"/>
        </w:rPr>
      </w:pPr>
      <w:r>
        <w:rPr>
          <w:b/>
          <w:color w:val="202023"/>
          <w:sz w:val="37"/>
          <w:szCs w:val="37"/>
        </w:rPr>
        <w:t>THEORY OF LINEAR REGRESSION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7" w:after="0" w:line="240" w:lineRule="auto"/>
        <w:ind w:left="0" w:right="0" w:firstLine="0"/>
        <w:jc w:val="left"/>
        <w:rPr>
          <w:rFonts w:ascii="Arial" w:hAnsi="Arial" w:eastAsia="Arial" w:cs="Arial"/>
          <w:b/>
          <w:i w:val="0"/>
          <w:smallCaps w:val="0"/>
          <w:color w:val="000000"/>
          <w:sz w:val="31"/>
          <w:szCs w:val="31"/>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76" w:lineRule="auto"/>
        <w:ind w:left="850" w:right="1075"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3"/>
          <w:sz w:val="37"/>
          <w:szCs w:val="37"/>
          <w:u w:val="none"/>
          <w:shd w:val="clear" w:color="auto" w:fill="auto"/>
          <w:vertAlign w:val="baseline"/>
        </w:rPr>
        <w:t>In machine learning, any problem can be taken as classification problem or regression problem. Different from classification, the prediction value is always continuous in a certain range, simply to say, target value is the probability of one event happening. For example, a medicine institution wants to diagnose a patient according to known a set of data of patients health records. If we want to know the patient is ill or not, this is a classification problem. But sometimes the result is not absolute. Before getting ill, the patient wants to know the probability of being ill, which can be considered as regression problem.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300" w:after="0" w:line="276" w:lineRule="auto"/>
        <w:ind w:left="850" w:right="1096" w:firstLine="102"/>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202023"/>
          <w:sz w:val="37"/>
          <w:szCs w:val="37"/>
          <w:u w:val="none"/>
          <w:shd w:val="clear" w:color="auto" w:fill="auto"/>
          <w:vertAlign w:val="baseline"/>
        </w:rPr>
        <w:t>Linear regression is the simplest statistic model to imply the relation between variables. Firstly, let us only consider two variables relation, then I will extend it to multi variables linear regression .</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2023"/>
        </w:tabs>
        <w:spacing w:before="300" w:after="0" w:line="240" w:lineRule="auto"/>
        <w:ind w:left="2022" w:right="0" w:hanging="453"/>
        <w:jc w:val="left"/>
        <w:rPr>
          <w:rFonts w:ascii="Arial" w:hAnsi="Arial" w:eastAsia="Arial" w:cs="Arial"/>
          <w:b w:val="0"/>
          <w:i w:val="0"/>
          <w:smallCaps w:val="0"/>
          <w:color w:val="202023"/>
          <w:sz w:val="37"/>
          <w:szCs w:val="37"/>
          <w:u w:val="none"/>
          <w:shd w:val="clear" w:color="auto" w:fill="auto"/>
          <w:vertAlign w:val="baseline"/>
        </w:rPr>
      </w:pPr>
      <w:r>
        <w:rPr>
          <w:rFonts w:ascii="Arial" w:hAnsi="Arial" w:eastAsia="Arial" w:cs="Arial"/>
          <w:b w:val="0"/>
          <w:i w:val="0"/>
          <w:smallCaps w:val="0"/>
          <w:color w:val="202023"/>
          <w:sz w:val="37"/>
          <w:szCs w:val="37"/>
          <w:u w:val="none"/>
          <w:shd w:val="clear" w:color="auto" w:fill="auto"/>
          <w:vertAlign w:val="baseline"/>
        </w:rPr>
        <w:t>Simple Linear Regression:-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7" w:after="0" w:line="240" w:lineRule="auto"/>
        <w:ind w:left="0" w:right="0" w:firstLine="0"/>
        <w:jc w:val="left"/>
        <w:rPr>
          <w:rFonts w:ascii="Arial" w:hAnsi="Arial" w:eastAsia="Arial" w:cs="Arial"/>
          <w:b w:val="0"/>
          <w:i w:val="0"/>
          <w:smallCaps w:val="0"/>
          <w:color w:val="000000"/>
          <w:sz w:val="31"/>
          <w:szCs w:val="31"/>
          <w:u w:val="none"/>
          <w:shd w:val="clear" w:color="auto" w:fill="auto"/>
          <w:vertAlign w:val="baseline"/>
        </w:rPr>
      </w:pPr>
    </w:p>
    <w:p>
      <w:pPr>
        <w:spacing w:before="0" w:line="276" w:lineRule="auto"/>
        <w:ind w:left="850" w:right="1400" w:firstLine="0"/>
        <w:jc w:val="left"/>
        <w:rPr>
          <w:sz w:val="35"/>
          <w:szCs w:val="35"/>
        </w:rPr>
      </w:pPr>
      <w:r>
        <w:rPr>
          <w:sz w:val="35"/>
          <w:szCs w:val="35"/>
        </w:rPr>
        <w:t>With simple linear regression when we have a single input, we can use statistics to estimate the coefficients.</w:t>
      </w:r>
    </w:p>
    <w:p>
      <w:pPr>
        <w:spacing w:before="300" w:line="360" w:lineRule="auto"/>
        <w:ind w:left="850" w:right="1614" w:firstLine="0"/>
        <w:jc w:val="left"/>
        <w:rPr>
          <w:sz w:val="35"/>
          <w:szCs w:val="35"/>
        </w:rPr>
        <w:sectPr>
          <w:pgSz w:w="11920" w:h="16840"/>
          <w:pgMar w:top="1380" w:right="20" w:bottom="280" w:left="0" w:header="360" w:footer="360" w:gutter="0"/>
          <w:cols w:space="720" w:num="1"/>
        </w:sectPr>
      </w:pPr>
      <w:r>
        <w:rPr>
          <w:sz w:val="35"/>
          <w:szCs w:val="35"/>
        </w:rPr>
        <w:t>This requires that you calculate statistical properties from the data such as means, standard deviations, correlations and covariance. All of the data must be available to traverse and calculate statistics.</w:t>
      </w:r>
    </w:p>
    <w:p>
      <w:pPr>
        <w:spacing w:before="60" w:line="360" w:lineRule="auto"/>
        <w:ind w:left="850" w:right="1528" w:firstLine="0"/>
        <w:jc w:val="left"/>
        <w:rPr>
          <w:sz w:val="35"/>
          <w:szCs w:val="35"/>
        </w:rPr>
      </w:pPr>
      <w:r>
        <w:rPr>
          <w:sz w:val="35"/>
          <w:szCs w:val="35"/>
        </w:rPr>
        <w:t>The representation is a linear equation that combines a specific set of input values (x) the solution to which is the predicted output for that set of input values (y). As such, both the input values (x) and the output value are numeric.</w:t>
      </w:r>
    </w:p>
    <w:p>
      <w:pPr>
        <w:spacing w:before="280" w:line="360" w:lineRule="auto"/>
        <w:ind w:left="850" w:right="884" w:firstLine="0"/>
        <w:jc w:val="left"/>
        <w:rPr>
          <w:sz w:val="35"/>
          <w:szCs w:val="35"/>
        </w:rPr>
      </w:pPr>
      <w:r>
        <w:rPr>
          <w:sz w:val="35"/>
          <w:szCs w:val="35"/>
        </w:rPr>
        <w:t>For example, in a simple regression problem (a single x and a single y), the form of the model would be:</w:t>
      </w:r>
    </w:p>
    <w:p>
      <w:pPr>
        <w:spacing w:before="280"/>
        <w:ind w:left="4588" w:right="0" w:firstLine="0"/>
        <w:jc w:val="left"/>
        <w:rPr>
          <w:sz w:val="35"/>
          <w:szCs w:val="35"/>
        </w:rPr>
      </w:pPr>
      <w:r>
        <w:rPr>
          <w:sz w:val="35"/>
          <w:szCs w:val="35"/>
        </w:rPr>
        <w:t>y = B0 + B1*x</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Arial" w:hAnsi="Arial" w:eastAsia="Arial" w:cs="Arial"/>
          <w:b w:val="0"/>
          <w:i w:val="0"/>
          <w:smallCaps w:val="0"/>
          <w:color w:val="000000"/>
          <w:sz w:val="41"/>
          <w:szCs w:val="41"/>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360" w:lineRule="auto"/>
        <w:ind w:left="850" w:right="1528" w:firstLine="0"/>
        <w:jc w:val="left"/>
        <w:rPr>
          <w:rFonts w:ascii="Arial" w:hAnsi="Arial" w:eastAsia="Arial" w:cs="Arial"/>
          <w:b w:val="0"/>
          <w:i w:val="0"/>
          <w:smallCaps w:val="0"/>
          <w:color w:val="000000"/>
          <w:sz w:val="37"/>
          <w:szCs w:val="37"/>
          <w:u w:val="none"/>
          <w:shd w:val="clear" w:color="auto" w:fill="auto"/>
          <w:vertAlign w:val="baseline"/>
        </w:rPr>
      </w:pPr>
      <w:r>
        <w:rPr>
          <w:rFonts w:ascii="Arial" w:hAnsi="Arial" w:eastAsia="Arial" w:cs="Arial"/>
          <w:b w:val="0"/>
          <w:i w:val="0"/>
          <w:smallCaps w:val="0"/>
          <w:color w:val="000000"/>
          <w:sz w:val="37"/>
          <w:szCs w:val="37"/>
          <w:u w:val="none"/>
          <w:shd w:val="clear" w:color="auto" w:fill="auto"/>
          <w:vertAlign w:val="baseline"/>
        </w:rPr>
        <w:t>In higher dimensions when we have more than one input (x), the line is called a plane or a hyper-plane. The representation therefore is the form of the equation and the specific values used for the coefficients (e.g. B0 and B1 in the above example).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0"/>
          <w:szCs w:val="4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40"/>
          <w:szCs w:val="40"/>
          <w:u w:val="none"/>
          <w:shd w:val="clear" w:color="auto" w:fill="auto"/>
          <w:vertAlign w:val="baseline"/>
        </w:rPr>
      </w:pP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996"/>
        </w:tabs>
        <w:spacing w:before="244" w:after="0" w:line="240" w:lineRule="auto"/>
        <w:ind w:left="1995" w:right="0" w:hanging="426"/>
        <w:jc w:val="left"/>
        <w:rPr>
          <w:rFonts w:ascii="Arial" w:hAnsi="Arial" w:eastAsia="Arial" w:cs="Arial"/>
          <w:b w:val="0"/>
          <w:i w:val="0"/>
          <w:smallCaps w:val="0"/>
          <w:color w:val="000000"/>
          <w:sz w:val="35"/>
          <w:szCs w:val="35"/>
          <w:u w:val="none"/>
          <w:shd w:val="clear" w:color="auto" w:fill="auto"/>
          <w:vertAlign w:val="baseline"/>
        </w:rPr>
      </w:pPr>
      <w:r>
        <w:rPr>
          <w:rFonts w:ascii="Arial" w:hAnsi="Arial" w:eastAsia="Arial" w:cs="Arial"/>
          <w:b w:val="0"/>
          <w:i w:val="0"/>
          <w:smallCaps w:val="0"/>
          <w:color w:val="111111"/>
          <w:sz w:val="36"/>
          <w:szCs w:val="36"/>
          <w:u w:val="none"/>
          <w:shd w:val="clear" w:color="auto" w:fill="auto"/>
          <w:vertAlign w:val="baseline"/>
        </w:rPr>
        <w:t>Multiple Linear Regression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4" w:after="0" w:line="240" w:lineRule="auto"/>
        <w:ind w:left="0" w:right="0" w:firstLine="0"/>
        <w:jc w:val="left"/>
        <w:rPr>
          <w:rFonts w:ascii="Arial" w:hAnsi="Arial" w:eastAsia="Arial" w:cs="Arial"/>
          <w:b w:val="0"/>
          <w:i w:val="0"/>
          <w:smallCaps w:val="0"/>
          <w:color w:val="000000"/>
          <w:sz w:val="42"/>
          <w:szCs w:val="42"/>
          <w:u w:val="none"/>
          <w:shd w:val="clear" w:color="auto" w:fill="auto"/>
          <w:vertAlign w:val="baseline"/>
        </w:rPr>
      </w:pPr>
    </w:p>
    <w:p>
      <w:pPr>
        <w:spacing w:before="0" w:line="360" w:lineRule="auto"/>
        <w:ind w:left="850" w:right="1528" w:firstLine="0"/>
        <w:jc w:val="left"/>
        <w:rPr>
          <w:sz w:val="34"/>
          <w:szCs w:val="34"/>
        </w:rPr>
        <w:sectPr>
          <w:pgSz w:w="11920" w:h="16840"/>
          <w:pgMar w:top="1380" w:right="20" w:bottom="280" w:left="0" w:header="360" w:footer="360" w:gutter="0"/>
          <w:cols w:space="720" w:num="1"/>
        </w:sectPr>
      </w:pPr>
      <w:r>
        <w:rPr>
          <w:color w:val="111111"/>
          <w:sz w:val="34"/>
          <w:szCs w:val="34"/>
        </w:rPr>
        <w:t xml:space="preserve">Multiple linear regression (MLR), also known simply as multiple regression, is a statistical technique that uses several explanatory variables to predict the outcome of a response variable. The goal of multiple linear regression is to model the </w:t>
      </w:r>
      <w:r>
        <w:fldChar w:fldCharType="begin"/>
      </w:r>
      <w:r>
        <w:instrText xml:space="preserve"> HYPERLINK "https://www.investopedia.com/terms/l/linearrelationship.asp" </w:instrText>
      </w:r>
      <w:r>
        <w:fldChar w:fldCharType="separate"/>
      </w:r>
      <w:r>
        <w:rPr>
          <w:color w:val="2B40D0"/>
          <w:sz w:val="34"/>
          <w:szCs w:val="34"/>
          <w:u w:val="single"/>
        </w:rPr>
        <w:t>linear relationship</w:t>
      </w:r>
      <w:r>
        <w:fldChar w:fldCharType="end"/>
      </w:r>
      <w:r>
        <w:fldChar w:fldCharType="begin"/>
      </w:r>
      <w:r>
        <w:instrText xml:space="preserve"> HYPERLINK "https://www.investopedia.com/terms/l/linearrelationship.asp" </w:instrText>
      </w:r>
      <w:r>
        <w:fldChar w:fldCharType="separate"/>
      </w:r>
      <w:r>
        <w:rPr>
          <w:color w:val="2B40D0"/>
          <w:sz w:val="34"/>
          <w:szCs w:val="34"/>
        </w:rPr>
        <w:t xml:space="preserve"> </w:t>
      </w:r>
      <w:r>
        <w:fldChar w:fldCharType="end"/>
      </w:r>
      <w:r>
        <w:rPr>
          <w:color w:val="111111"/>
          <w:sz w:val="34"/>
          <w:szCs w:val="34"/>
        </w:rPr>
        <w:t>between the explanatory (independent) variables and response (dependent) variables. In essence,</w:t>
      </w:r>
    </w:p>
    <w:p>
      <w:pPr>
        <w:spacing w:before="60" w:line="360" w:lineRule="auto"/>
        <w:ind w:left="850" w:right="1528" w:firstLine="0"/>
        <w:jc w:val="left"/>
        <w:rPr>
          <w:sz w:val="34"/>
          <w:szCs w:val="34"/>
        </w:rPr>
      </w:pPr>
      <w:r>
        <w:rPr>
          <w:color w:val="111111"/>
          <w:sz w:val="34"/>
          <w:szCs w:val="34"/>
        </w:rPr>
        <w:t xml:space="preserve">multiple regression is the extension of ordinary least-squares (OLS) </w:t>
      </w:r>
      <w:r>
        <w:fldChar w:fldCharType="begin"/>
      </w:r>
      <w:r>
        <w:instrText xml:space="preserve"> HYPERLINK "https://www.investopedia.com/terms/r/regression.asp" </w:instrText>
      </w:r>
      <w:r>
        <w:fldChar w:fldCharType="separate"/>
      </w:r>
      <w:r>
        <w:rPr>
          <w:color w:val="2B40D0"/>
          <w:sz w:val="34"/>
          <w:szCs w:val="34"/>
          <w:u w:val="single"/>
        </w:rPr>
        <w:t>regression</w:t>
      </w:r>
      <w:r>
        <w:fldChar w:fldCharType="end"/>
      </w:r>
      <w:r>
        <w:fldChar w:fldCharType="begin"/>
      </w:r>
      <w:r>
        <w:instrText xml:space="preserve"> HYPERLINK "https://www.investopedia.com/terms/r/regression.asp" </w:instrText>
      </w:r>
      <w:r>
        <w:fldChar w:fldCharType="separate"/>
      </w:r>
      <w:r>
        <w:rPr>
          <w:color w:val="2B40D0"/>
          <w:sz w:val="34"/>
          <w:szCs w:val="34"/>
        </w:rPr>
        <w:t xml:space="preserve"> </w:t>
      </w:r>
      <w:r>
        <w:fldChar w:fldCharType="end"/>
      </w:r>
      <w:r>
        <w:rPr>
          <w:color w:val="111111"/>
          <w:sz w:val="34"/>
          <w:szCs w:val="34"/>
        </w:rPr>
        <w:t>because it involves more than one explanatory variable.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Arial" w:hAnsi="Arial" w:eastAsia="Arial" w:cs="Arial"/>
          <w:b w:val="0"/>
          <w:i w:val="0"/>
          <w:smallCaps w:val="0"/>
          <w:color w:val="000000"/>
          <w:sz w:val="36"/>
          <w:szCs w:val="36"/>
          <w:u w:val="none"/>
          <w:shd w:val="clear" w:color="auto" w:fill="auto"/>
          <w:vertAlign w:val="baseline"/>
        </w:rPr>
      </w:pPr>
    </w:p>
    <w:p>
      <w:pPr>
        <w:spacing w:before="0"/>
        <w:ind w:left="850" w:right="0" w:firstLine="0"/>
        <w:jc w:val="left"/>
        <w:rPr>
          <w:rFonts w:ascii="Times New Roman" w:hAnsi="Times New Roman" w:eastAsia="Times New Roman" w:cs="Times New Roman"/>
          <w:i/>
          <w:sz w:val="44"/>
          <w:szCs w:val="44"/>
        </w:rPr>
      </w:pPr>
      <w:r>
        <w:rPr>
          <w:rFonts w:ascii="Times New Roman" w:hAnsi="Times New Roman" w:eastAsia="Times New Roman" w:cs="Times New Roman"/>
          <w:i/>
          <w:color w:val="111111"/>
          <w:sz w:val="44"/>
          <w:szCs w:val="44"/>
        </w:rPr>
        <w:t>y</w:t>
      </w:r>
      <w:r>
        <w:rPr>
          <w:rFonts w:ascii="Times New Roman" w:hAnsi="Times New Roman" w:eastAsia="Times New Roman" w:cs="Times New Roman"/>
          <w:i/>
          <w:color w:val="111111"/>
          <w:sz w:val="34"/>
          <w:szCs w:val="34"/>
        </w:rPr>
        <w:t>i</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β</w:t>
      </w:r>
      <w:r>
        <w:rPr>
          <w:rFonts w:ascii="Times New Roman" w:hAnsi="Times New Roman" w:eastAsia="Times New Roman" w:cs="Times New Roman"/>
          <w:color w:val="111111"/>
          <w:sz w:val="34"/>
          <w:szCs w:val="34"/>
        </w:rPr>
        <w:t>0</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β</w:t>
      </w:r>
      <w:r>
        <w:rPr>
          <w:rFonts w:ascii="Times New Roman" w:hAnsi="Times New Roman" w:eastAsia="Times New Roman" w:cs="Times New Roman"/>
          <w:color w:val="111111"/>
          <w:sz w:val="34"/>
          <w:szCs w:val="34"/>
        </w:rPr>
        <w:t>1</w:t>
      </w:r>
      <w:r>
        <w:rPr>
          <w:rFonts w:ascii="Times New Roman" w:hAnsi="Times New Roman" w:eastAsia="Times New Roman" w:cs="Times New Roman"/>
          <w:i/>
          <w:color w:val="111111"/>
          <w:sz w:val="44"/>
          <w:szCs w:val="44"/>
        </w:rPr>
        <w:t>x</w:t>
      </w:r>
      <w:r>
        <w:rPr>
          <w:rFonts w:ascii="Times New Roman" w:hAnsi="Times New Roman" w:eastAsia="Times New Roman" w:cs="Times New Roman"/>
          <w:i/>
          <w:color w:val="111111"/>
          <w:sz w:val="34"/>
          <w:szCs w:val="34"/>
        </w:rPr>
        <w:t>i</w:t>
      </w:r>
      <w:r>
        <w:rPr>
          <w:rFonts w:ascii="Times New Roman" w:hAnsi="Times New Roman" w:eastAsia="Times New Roman" w:cs="Times New Roman"/>
          <w:color w:val="111111"/>
          <w:sz w:val="34"/>
          <w:szCs w:val="34"/>
        </w:rPr>
        <w:t>1</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β</w:t>
      </w:r>
      <w:r>
        <w:rPr>
          <w:rFonts w:ascii="Times New Roman" w:hAnsi="Times New Roman" w:eastAsia="Times New Roman" w:cs="Times New Roman"/>
          <w:color w:val="111111"/>
          <w:sz w:val="34"/>
          <w:szCs w:val="34"/>
        </w:rPr>
        <w:t>2</w:t>
      </w:r>
      <w:r>
        <w:rPr>
          <w:rFonts w:ascii="Times New Roman" w:hAnsi="Times New Roman" w:eastAsia="Times New Roman" w:cs="Times New Roman"/>
          <w:i/>
          <w:color w:val="111111"/>
          <w:sz w:val="44"/>
          <w:szCs w:val="44"/>
        </w:rPr>
        <w:t>x</w:t>
      </w:r>
      <w:r>
        <w:rPr>
          <w:rFonts w:ascii="Times New Roman" w:hAnsi="Times New Roman" w:eastAsia="Times New Roman" w:cs="Times New Roman"/>
          <w:i/>
          <w:color w:val="111111"/>
          <w:sz w:val="34"/>
          <w:szCs w:val="34"/>
        </w:rPr>
        <w:t>i</w:t>
      </w:r>
      <w:r>
        <w:rPr>
          <w:rFonts w:ascii="Times New Roman" w:hAnsi="Times New Roman" w:eastAsia="Times New Roman" w:cs="Times New Roman"/>
          <w:color w:val="111111"/>
          <w:sz w:val="34"/>
          <w:szCs w:val="34"/>
        </w:rPr>
        <w:t>2</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β</w:t>
      </w:r>
      <w:r>
        <w:rPr>
          <w:rFonts w:ascii="Times New Roman" w:hAnsi="Times New Roman" w:eastAsia="Times New Roman" w:cs="Times New Roman"/>
          <w:i/>
          <w:color w:val="111111"/>
          <w:sz w:val="34"/>
          <w:szCs w:val="34"/>
        </w:rPr>
        <w:t>p</w:t>
      </w:r>
      <w:r>
        <w:rPr>
          <w:rFonts w:ascii="Times New Roman" w:hAnsi="Times New Roman" w:eastAsia="Times New Roman" w:cs="Times New Roman"/>
          <w:i/>
          <w:color w:val="111111"/>
          <w:sz w:val="44"/>
          <w:szCs w:val="44"/>
        </w:rPr>
        <w:t>x</w:t>
      </w:r>
      <w:r>
        <w:rPr>
          <w:rFonts w:ascii="Times New Roman" w:hAnsi="Times New Roman" w:eastAsia="Times New Roman" w:cs="Times New Roman"/>
          <w:i/>
          <w:color w:val="111111"/>
          <w:sz w:val="34"/>
          <w:szCs w:val="34"/>
        </w:rPr>
        <w:t>ip</w:t>
      </w:r>
      <w:r>
        <w:rPr>
          <w:rFonts w:ascii="Times New Roman" w:hAnsi="Times New Roman" w:eastAsia="Times New Roman" w:cs="Times New Roman"/>
          <w:color w:val="111111"/>
          <w:sz w:val="44"/>
          <w:szCs w:val="44"/>
        </w:rPr>
        <w:t>+</w:t>
      </w:r>
      <w:r>
        <w:rPr>
          <w:rFonts w:ascii="Times New Roman" w:hAnsi="Times New Roman" w:eastAsia="Times New Roman" w:cs="Times New Roman"/>
          <w:i/>
          <w:color w:val="111111"/>
          <w:sz w:val="44"/>
          <w:szCs w:val="44"/>
        </w:rPr>
        <w:t>ϵ</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smallCaps w:val="0"/>
          <w:color w:val="000000"/>
          <w:sz w:val="58"/>
          <w:szCs w:val="58"/>
          <w:u w:val="none"/>
          <w:shd w:val="clear" w:color="auto" w:fill="auto"/>
          <w:vertAlign w:val="baseline"/>
        </w:rPr>
      </w:pPr>
    </w:p>
    <w:p>
      <w:pPr>
        <w:spacing w:before="0"/>
        <w:ind w:left="850" w:right="0" w:firstLine="0"/>
        <w:jc w:val="left"/>
        <w:rPr>
          <w:rFonts w:ascii="Times New Roman" w:hAnsi="Times New Roman" w:eastAsia="Times New Roman" w:cs="Times New Roman"/>
          <w:sz w:val="32"/>
          <w:szCs w:val="32"/>
        </w:rPr>
      </w:pPr>
      <w:r>
        <w:rPr>
          <w:rFonts w:ascii="Times New Roman" w:hAnsi="Times New Roman" w:eastAsia="Times New Roman" w:cs="Times New Roman"/>
          <w:i/>
          <w:color w:val="111111"/>
          <w:sz w:val="32"/>
          <w:szCs w:val="32"/>
        </w:rPr>
        <w:t>y</w:t>
      </w:r>
      <w:r>
        <w:rPr>
          <w:rFonts w:ascii="Times New Roman" w:hAnsi="Times New Roman" w:eastAsia="Times New Roman" w:cs="Times New Roman"/>
          <w:i/>
          <w:color w:val="111111"/>
          <w:sz w:val="22"/>
          <w:szCs w:val="22"/>
        </w:rPr>
        <w:t>i</w:t>
      </w:r>
      <w:r>
        <w:rPr>
          <w:rFonts w:ascii="Times New Roman" w:hAnsi="Times New Roman" w:eastAsia="Times New Roman" w:cs="Times New Roman"/>
          <w:color w:val="111111"/>
          <w:sz w:val="32"/>
          <w:szCs w:val="32"/>
        </w:rPr>
        <w:t>=dependent variable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34"/>
          <w:szCs w:val="34"/>
          <w:u w:val="none"/>
          <w:shd w:val="clear" w:color="auto" w:fill="auto"/>
          <w:vertAlign w:val="baseline"/>
        </w:rPr>
      </w:pPr>
    </w:p>
    <w:p>
      <w:pPr>
        <w:spacing w:before="213"/>
        <w:ind w:left="850" w:right="0" w:firstLine="0"/>
        <w:jc w:val="left"/>
        <w:rPr>
          <w:rFonts w:ascii="Times New Roman" w:hAnsi="Times New Roman" w:eastAsia="Times New Roman" w:cs="Times New Roman"/>
          <w:sz w:val="32"/>
          <w:szCs w:val="32"/>
        </w:rPr>
      </w:pPr>
      <w:r>
        <w:rPr>
          <w:rFonts w:ascii="Times New Roman" w:hAnsi="Times New Roman" w:eastAsia="Times New Roman" w:cs="Times New Roman"/>
          <w:i/>
          <w:color w:val="111111"/>
          <w:sz w:val="32"/>
          <w:szCs w:val="32"/>
        </w:rPr>
        <w:t>x</w:t>
      </w:r>
      <w:r>
        <w:rPr>
          <w:rFonts w:ascii="Times New Roman" w:hAnsi="Times New Roman" w:eastAsia="Times New Roman" w:cs="Times New Roman"/>
          <w:i/>
          <w:color w:val="111111"/>
          <w:sz w:val="22"/>
          <w:szCs w:val="22"/>
        </w:rPr>
        <w:t>i</w:t>
      </w:r>
      <w:r>
        <w:rPr>
          <w:rFonts w:ascii="Times New Roman" w:hAnsi="Times New Roman" w:eastAsia="Times New Roman" w:cs="Times New Roman"/>
          <w:color w:val="111111"/>
          <w:sz w:val="32"/>
          <w:szCs w:val="32"/>
        </w:rPr>
        <w:t>=explanatory variables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34"/>
          <w:szCs w:val="34"/>
          <w:u w:val="none"/>
          <w:shd w:val="clear" w:color="auto" w:fill="auto"/>
          <w:vertAlign w:val="baseline"/>
        </w:rPr>
      </w:pPr>
    </w:p>
    <w:p>
      <w:pPr>
        <w:spacing w:before="213"/>
        <w:ind w:left="850" w:right="0" w:firstLine="0"/>
        <w:jc w:val="left"/>
        <w:rPr>
          <w:rFonts w:ascii="Times New Roman" w:hAnsi="Times New Roman" w:eastAsia="Times New Roman" w:cs="Times New Roman"/>
          <w:sz w:val="32"/>
          <w:szCs w:val="32"/>
        </w:rPr>
      </w:pPr>
      <w:r>
        <w:rPr>
          <w:rFonts w:ascii="Times New Roman" w:hAnsi="Times New Roman" w:eastAsia="Times New Roman" w:cs="Times New Roman"/>
          <w:i/>
          <w:color w:val="111111"/>
          <w:sz w:val="32"/>
          <w:szCs w:val="32"/>
        </w:rPr>
        <w:t>β</w:t>
      </w:r>
      <w:r>
        <w:rPr>
          <w:rFonts w:ascii="Times New Roman" w:hAnsi="Times New Roman" w:eastAsia="Times New Roman" w:cs="Times New Roman"/>
          <w:color w:val="111111"/>
          <w:sz w:val="22"/>
          <w:szCs w:val="22"/>
        </w:rPr>
        <w:t>0</w:t>
      </w:r>
      <w:r>
        <w:rPr>
          <w:rFonts w:ascii="Times New Roman" w:hAnsi="Times New Roman" w:eastAsia="Times New Roman" w:cs="Times New Roman"/>
          <w:color w:val="111111"/>
          <w:sz w:val="32"/>
          <w:szCs w:val="32"/>
        </w:rPr>
        <w:t>=y-intercept (constant term)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34"/>
          <w:szCs w:val="34"/>
          <w:u w:val="none"/>
          <w:shd w:val="clear" w:color="auto" w:fill="auto"/>
          <w:vertAlign w:val="baseline"/>
        </w:rPr>
      </w:pPr>
    </w:p>
    <w:p>
      <w:pPr>
        <w:spacing w:before="213"/>
        <w:ind w:left="850" w:right="0" w:firstLine="0"/>
        <w:jc w:val="left"/>
        <w:rPr>
          <w:rFonts w:ascii="Times New Roman" w:hAnsi="Times New Roman" w:eastAsia="Times New Roman" w:cs="Times New Roman"/>
          <w:sz w:val="32"/>
          <w:szCs w:val="32"/>
        </w:rPr>
      </w:pPr>
      <w:r>
        <w:rPr>
          <w:rFonts w:ascii="Times New Roman" w:hAnsi="Times New Roman" w:eastAsia="Times New Roman" w:cs="Times New Roman"/>
          <w:i/>
          <w:color w:val="111111"/>
          <w:sz w:val="32"/>
          <w:szCs w:val="32"/>
        </w:rPr>
        <w:t>β</w:t>
      </w:r>
      <w:r>
        <w:rPr>
          <w:rFonts w:ascii="Times New Roman" w:hAnsi="Times New Roman" w:eastAsia="Times New Roman" w:cs="Times New Roman"/>
          <w:i/>
          <w:color w:val="111111"/>
          <w:sz w:val="22"/>
          <w:szCs w:val="22"/>
        </w:rPr>
        <w:t>p</w:t>
      </w:r>
      <w:r>
        <w:rPr>
          <w:rFonts w:ascii="Times New Roman" w:hAnsi="Times New Roman" w:eastAsia="Times New Roman" w:cs="Times New Roman"/>
          <w:color w:val="111111"/>
          <w:sz w:val="32"/>
          <w:szCs w:val="32"/>
        </w:rPr>
        <w:t>=slope coefficients for each explanatory variable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34"/>
          <w:szCs w:val="34"/>
          <w:u w:val="none"/>
          <w:shd w:val="clear" w:color="auto" w:fill="auto"/>
          <w:vertAlign w:val="baseline"/>
        </w:rPr>
      </w:pPr>
    </w:p>
    <w:p>
      <w:pPr>
        <w:spacing w:before="213"/>
        <w:ind w:left="850" w:right="0" w:firstLine="0"/>
        <w:jc w:val="left"/>
        <w:rPr>
          <w:rFonts w:ascii="Times New Roman" w:hAnsi="Times New Roman" w:eastAsia="Times New Roman" w:cs="Times New Roman"/>
          <w:sz w:val="32"/>
          <w:szCs w:val="32"/>
        </w:rPr>
        <w:sectPr>
          <w:pgSz w:w="11920" w:h="16840"/>
          <w:pgMar w:top="1380" w:right="20" w:bottom="280" w:left="0" w:header="360" w:footer="360" w:gutter="0"/>
          <w:cols w:space="720" w:num="1"/>
        </w:sectPr>
      </w:pPr>
      <w:r>
        <w:rPr>
          <w:rFonts w:ascii="Times New Roman" w:hAnsi="Times New Roman" w:eastAsia="Times New Roman" w:cs="Times New Roman"/>
          <w:i/>
          <w:color w:val="111111"/>
          <w:sz w:val="32"/>
          <w:szCs w:val="32"/>
        </w:rPr>
        <w:t>ϵ</w:t>
      </w:r>
      <w:r>
        <w:rPr>
          <w:rFonts w:ascii="Times New Roman" w:hAnsi="Times New Roman" w:eastAsia="Times New Roman" w:cs="Times New Roman"/>
          <w:color w:val="111111"/>
          <w:sz w:val="32"/>
          <w:szCs w:val="32"/>
        </w:rPr>
        <w:t>=the model’s error term (also known as the residuals)</w:t>
      </w:r>
    </w:p>
    <w:p>
      <w:pPr>
        <w:pStyle w:val="4"/>
        <w:ind w:left="340" w:right="905" w:firstLine="0"/>
        <w:rPr>
          <w:rFonts w:ascii="Times New Roman" w:hAnsi="Times New Roman" w:eastAsia="Times New Roman" w:cs="Times New Roman"/>
          <w:u w:val="none"/>
        </w:rPr>
      </w:pPr>
      <w:r>
        <w:rPr>
          <w:rFonts w:ascii="Times New Roman" w:hAnsi="Times New Roman" w:eastAsia="Times New Roman" w:cs="Times New Roman"/>
          <w:color w:val="111111"/>
          <w:u w:val="single"/>
        </w:rPr>
        <w:t>IMPLEMENTATION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i w:val="0"/>
          <w:smallCaps w:val="0"/>
          <w:color w:val="000000"/>
          <w:sz w:val="62"/>
          <w:szCs w:val="62"/>
          <w:u w:val="none"/>
          <w:shd w:val="clear" w:color="auto" w:fill="auto"/>
          <w:vertAlign w:val="baseline"/>
        </w:rPr>
      </w:pPr>
    </w:p>
    <w:p>
      <w:pPr>
        <w:spacing w:before="0" w:line="360" w:lineRule="auto"/>
        <w:ind w:left="850" w:right="1432" w:firstLine="0"/>
        <w:jc w:val="left"/>
        <w:rPr>
          <w:rFonts w:ascii="Times New Roman" w:hAnsi="Times New Roman" w:eastAsia="Times New Roman" w:cs="Times New Roman"/>
          <w:sz w:val="32"/>
          <w:szCs w:val="32"/>
        </w:rPr>
      </w:pPr>
      <w:r>
        <w:rPr>
          <w:rFonts w:ascii="Times New Roman" w:hAnsi="Times New Roman" w:eastAsia="Times New Roman" w:cs="Times New Roman"/>
          <w:color w:val="111111"/>
          <w:sz w:val="32"/>
          <w:szCs w:val="32"/>
        </w:rPr>
        <w:t>This work used Python programming for this project, as it is a high-level programming language and it has vast libraries and Python automates tasks and makes it efficient. Firstly, we need to install Python then we need to import some libraries, they are: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36"/>
          <w:szCs w:val="36"/>
          <w:u w:val="none"/>
          <w:shd w:val="clear" w:color="auto" w:fill="auto"/>
          <w:vertAlign w:val="baseline"/>
        </w:rPr>
      </w:pP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197"/>
        </w:tabs>
        <w:spacing w:before="0" w:after="0" w:line="360" w:lineRule="auto"/>
        <w:ind w:left="850" w:right="1486" w:firstLine="0"/>
        <w:jc w:val="left"/>
        <w:rPr>
          <w:b w:val="0"/>
          <w:i w:val="0"/>
          <w:smallCaps w:val="0"/>
          <w:u w:val="none"/>
          <w:shd w:val="clear" w:color="auto" w:fill="auto"/>
          <w:vertAlign w:val="baseline"/>
        </w:rPr>
      </w:pPr>
      <w:r>
        <w:rPr>
          <w:rFonts w:ascii="Times New Roman" w:hAnsi="Times New Roman" w:eastAsia="Times New Roman" w:cs="Times New Roman"/>
          <w:b w:val="0"/>
          <w:i w:val="0"/>
          <w:smallCaps w:val="0"/>
          <w:color w:val="111111"/>
          <w:sz w:val="32"/>
          <w:szCs w:val="32"/>
          <w:u w:val="none"/>
          <w:shd w:val="clear" w:color="auto" w:fill="auto"/>
          <w:vertAlign w:val="baseline"/>
        </w:rPr>
        <w:t>Numpy: Numpy is used for multi-dimensional arrays, it does element to element operations and it also has different methods for processing arrays.</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197"/>
        </w:tabs>
        <w:spacing w:before="0" w:after="0" w:line="360" w:lineRule="auto"/>
        <w:ind w:left="850" w:right="1682" w:firstLine="0"/>
        <w:jc w:val="left"/>
        <w:rPr>
          <w:b w:val="0"/>
          <w:i w:val="0"/>
          <w:smallCaps w:val="0"/>
          <w:u w:val="none"/>
          <w:shd w:val="clear" w:color="auto" w:fill="auto"/>
          <w:vertAlign w:val="baseline"/>
        </w:rPr>
      </w:pPr>
      <w:r>
        <w:rPr>
          <w:rFonts w:ascii="Times New Roman" w:hAnsi="Times New Roman" w:eastAsia="Times New Roman" w:cs="Times New Roman"/>
          <w:b w:val="0"/>
          <w:i w:val="0"/>
          <w:smallCaps w:val="0"/>
          <w:color w:val="111111"/>
          <w:sz w:val="32"/>
          <w:szCs w:val="32"/>
          <w:u w:val="none"/>
          <w:shd w:val="clear" w:color="auto" w:fill="auto"/>
          <w:vertAlign w:val="baseline"/>
        </w:rPr>
        <w:t>Panda: Pandas is one of the highly used python libraries, it provides high performance. It manipulates data and it makes data analysis fast and easy.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36"/>
          <w:szCs w:val="36"/>
          <w:u w:val="none"/>
          <w:shd w:val="clear" w:color="auto" w:fill="auto"/>
          <w:vertAlign w:val="baseline"/>
        </w:rPr>
      </w:pP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197"/>
        </w:tabs>
        <w:spacing w:before="0" w:after="0" w:line="360" w:lineRule="auto"/>
        <w:ind w:left="850" w:right="1673" w:firstLine="0"/>
        <w:jc w:val="left"/>
        <w:rPr>
          <w:b w:val="0"/>
          <w:i w:val="0"/>
          <w:smallCaps w:val="0"/>
          <w:u w:val="none"/>
          <w:shd w:val="clear" w:color="auto" w:fill="auto"/>
          <w:vertAlign w:val="baseline"/>
        </w:rPr>
        <w:sectPr>
          <w:pgSz w:w="11920" w:h="16840"/>
          <w:pgMar w:top="1380" w:right="20" w:bottom="280" w:left="0" w:header="360" w:footer="360" w:gutter="0"/>
          <w:cols w:space="720" w:num="1"/>
        </w:sectPr>
      </w:pPr>
      <w:r>
        <w:rPr>
          <w:rFonts w:ascii="Times New Roman" w:hAnsi="Times New Roman" w:eastAsia="Times New Roman" w:cs="Times New Roman"/>
          <w:b w:val="0"/>
          <w:i w:val="0"/>
          <w:smallCaps w:val="0"/>
          <w:color w:val="111111"/>
          <w:sz w:val="32"/>
          <w:szCs w:val="32"/>
          <w:u w:val="none"/>
          <w:shd w:val="clear" w:color="auto" w:fill="auto"/>
          <w:vertAlign w:val="baseline"/>
        </w:rPr>
        <w:t>Sklearn: It is most useful library, this library contains lot of efficient tools, it is used to build models like statistical modelling including classification, regression, clustering. After loading required packages, we divide dataset as training and testing as follows, here 80 % of dataset is taken as training and remaining 20 % as to perform test.</w:t>
      </w:r>
    </w:p>
    <w:p>
      <w:pPr>
        <w:pStyle w:val="5"/>
        <w:ind w:left="1261" w:firstLine="0"/>
      </w:pPr>
      <w:r>
        <w:rPr>
          <w:color w:val="111111"/>
        </w:rPr>
        <w:t>IMPORT LIBRARIES and LOAD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62"/>
          <w:szCs w:val="62"/>
          <w:u w:val="none"/>
          <w:shd w:val="clear" w:color="auto" w:fill="auto"/>
          <w:vertAlign w:val="baseline"/>
        </w:rPr>
      </w:pPr>
    </w:p>
    <w:p>
      <w:pPr>
        <w:spacing w:before="0" w:line="360" w:lineRule="auto"/>
        <w:ind w:left="850" w:right="1492" w:firstLine="0"/>
        <w:jc w:val="left"/>
        <w:rPr>
          <w:rFonts w:ascii="Times New Roman" w:hAnsi="Times New Roman" w:eastAsia="Times New Roman" w:cs="Times New Roman"/>
          <w:sz w:val="36"/>
          <w:szCs w:val="36"/>
        </w:rPr>
      </w:pPr>
      <w:r>
        <w:rPr>
          <w:rFonts w:ascii="Times New Roman" w:hAnsi="Times New Roman" w:eastAsia="Times New Roman" w:cs="Times New Roman"/>
          <w:color w:val="111111"/>
          <w:sz w:val="36"/>
          <w:szCs w:val="36"/>
        </w:rPr>
        <w:t>First, let’s import all the modules, functions and objects we are going to use.We can load the data directly from the UCI Machine Learning repository. We are using pandas to load the data. We will also use pandas next to explore the data both with descriptive statistics and data visualization.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 w:after="0" w:line="240" w:lineRule="auto"/>
        <w:ind w:left="0" w:right="0" w:firstLine="0"/>
        <w:jc w:val="left"/>
        <w:rPr>
          <w:rFonts w:ascii="Times New Roman" w:hAnsi="Times New Roman" w:eastAsia="Times New Roman" w:cs="Times New Roman"/>
          <w:b w:val="0"/>
          <w:i w:val="0"/>
          <w:smallCaps w:val="0"/>
          <w:color w:val="000000"/>
          <w:sz w:val="27"/>
          <w:szCs w:val="27"/>
          <w:u w:val="none"/>
          <w:shd w:val="clear" w:color="auto" w:fill="auto"/>
          <w:vertAlign w:val="baseline"/>
        </w:rPr>
        <w:sectPr>
          <w:pgSz w:w="11920" w:h="16840"/>
          <w:pgMar w:top="138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508000</wp:posOffset>
            </wp:positionH>
            <wp:positionV relativeFrom="paragraph">
              <wp:posOffset>222885</wp:posOffset>
            </wp:positionV>
            <wp:extent cx="5962015" cy="2574290"/>
            <wp:effectExtent l="0" t="0" r="0" b="0"/>
            <wp:wrapTopAndBottom/>
            <wp:docPr id="1027" name="image3.png"/>
            <wp:cNvGraphicFramePr/>
            <a:graphic xmlns:a="http://schemas.openxmlformats.org/drawingml/2006/main">
              <a:graphicData uri="http://schemas.openxmlformats.org/drawingml/2006/picture">
                <pic:pic xmlns:pic="http://schemas.openxmlformats.org/drawingml/2006/picture">
                  <pic:nvPicPr>
                    <pic:cNvPr id="1027" name="image3.png"/>
                    <pic:cNvPicPr/>
                  </pic:nvPicPr>
                  <pic:blipFill>
                    <a:blip r:embed="rId5" cstate="print"/>
                    <a:srcRect/>
                    <a:stretch>
                      <a:fillRect/>
                    </a:stretch>
                  </pic:blipFill>
                  <pic:spPr>
                    <a:xfrm>
                      <a:off x="0" y="0"/>
                      <a:ext cx="5962165" cy="2574607"/>
                    </a:xfrm>
                    <a:prstGeom prst="rect">
                      <a:avLst/>
                    </a:prstGeom>
                    <a:ln w="9525" cap="flat" cmpd="sng">
                      <a:solidFill>
                        <a:srgbClr val="000000"/>
                      </a:solidFill>
                      <a:prstDash val="solid"/>
                      <a:round/>
                      <a:headEnd type="none" w="med" len="med"/>
                      <a:tailEnd type="none" w="med" len="med"/>
                    </a:ln>
                  </pic:spPr>
                </pic:pic>
              </a:graphicData>
            </a:graphic>
          </wp:anchor>
        </w:drawing>
      </w:r>
    </w:p>
    <w:p>
      <w:pPr>
        <w:pStyle w:val="5"/>
        <w:ind w:firstLine="850"/>
      </w:pPr>
      <w:r>
        <w:rPr>
          <w:color w:val="111111"/>
        </w:rPr>
        <w:t>Analysis the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1" w:after="0" w:line="240" w:lineRule="auto"/>
        <w:ind w:left="0" w:right="0" w:firstLine="0"/>
        <w:jc w:val="left"/>
        <w:rPr>
          <w:rFonts w:ascii="Times New Roman" w:hAnsi="Times New Roman" w:eastAsia="Times New Roman" w:cs="Times New Roman"/>
          <w:b w:val="0"/>
          <w:i w:val="0"/>
          <w:smallCaps w:val="0"/>
          <w:color w:val="000000"/>
          <w:sz w:val="11"/>
          <w:szCs w:val="11"/>
          <w:u w:val="none"/>
          <w:shd w:val="clear" w:color="auto" w:fill="auto"/>
          <w:vertAlign w:val="baseline"/>
        </w:rPr>
        <w:sectPr>
          <w:pgSz w:w="11920" w:h="16840"/>
          <w:pgMar w:top="138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63500</wp:posOffset>
            </wp:positionH>
            <wp:positionV relativeFrom="paragraph">
              <wp:posOffset>105410</wp:posOffset>
            </wp:positionV>
            <wp:extent cx="7350760" cy="3527425"/>
            <wp:effectExtent l="0" t="0" r="0" b="0"/>
            <wp:wrapTopAndBottom/>
            <wp:docPr id="1028" name="image8.png"/>
            <wp:cNvGraphicFramePr/>
            <a:graphic xmlns:a="http://schemas.openxmlformats.org/drawingml/2006/main">
              <a:graphicData uri="http://schemas.openxmlformats.org/drawingml/2006/picture">
                <pic:pic xmlns:pic="http://schemas.openxmlformats.org/drawingml/2006/picture">
                  <pic:nvPicPr>
                    <pic:cNvPr id="1028" name="image8.png"/>
                    <pic:cNvPicPr/>
                  </pic:nvPicPr>
                  <pic:blipFill>
                    <a:blip r:embed="rId6" cstate="print"/>
                    <a:srcRect/>
                    <a:stretch>
                      <a:fillRect/>
                    </a:stretch>
                  </pic:blipFill>
                  <pic:spPr>
                    <a:xfrm>
                      <a:off x="0" y="0"/>
                      <a:ext cx="7351030" cy="3527583"/>
                    </a:xfrm>
                    <a:prstGeom prst="rect">
                      <a:avLst/>
                    </a:prstGeom>
                    <a:ln w="9525" cap="flat" cmpd="sng">
                      <a:solidFill>
                        <a:srgbClr val="000000"/>
                      </a:solidFill>
                      <a:prstDash val="solid"/>
                      <a:round/>
                      <a:headEnd type="none" w="med" len="med"/>
                      <a:tailEnd type="none" w="med" len="med"/>
                    </a:ln>
                  </pic:spPr>
                </pic:pic>
              </a:graphicData>
            </a:graphic>
          </wp:anchor>
        </w:drawing>
      </w:r>
    </w:p>
    <w:p>
      <w:pPr>
        <w:spacing w:before="60"/>
        <w:ind w:left="850" w:right="0" w:firstLine="0"/>
        <w:jc w:val="left"/>
        <w:rPr>
          <w:rFonts w:ascii="Times New Roman" w:hAnsi="Times New Roman" w:eastAsia="Times New Roman" w:cs="Times New Roman"/>
          <w:sz w:val="52"/>
          <w:szCs w:val="52"/>
        </w:rPr>
      </w:pPr>
      <w:r>
        <w:rPr>
          <w:rFonts w:ascii="Times New Roman" w:hAnsi="Times New Roman" w:eastAsia="Times New Roman" w:cs="Times New Roman"/>
          <w:color w:val="111111"/>
          <w:sz w:val="52"/>
          <w:szCs w:val="52"/>
        </w:rPr>
        <w:t>DATA VISUALIZATION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3" w:after="0" w:line="240" w:lineRule="auto"/>
        <w:ind w:left="0" w:right="0" w:firstLine="0"/>
        <w:jc w:val="left"/>
        <w:rPr>
          <w:rFonts w:ascii="Times New Roman" w:hAnsi="Times New Roman" w:eastAsia="Times New Roman" w:cs="Times New Roman"/>
          <w:b w:val="0"/>
          <w:i w:val="0"/>
          <w:smallCaps w:val="0"/>
          <w:color w:val="000000"/>
          <w:sz w:val="21"/>
          <w:szCs w:val="21"/>
          <w:u w:val="none"/>
          <w:shd w:val="clear" w:color="auto" w:fill="auto"/>
          <w:vertAlign w:val="baseline"/>
        </w:rPr>
      </w:pPr>
      <w:r>
        <w:pict>
          <v:group id="1029" o:spid="_x0000_s1026" o:spt="203" style="position:absolute;left:0pt;margin-left:3pt;margin-top:14.2pt;height:390.45pt;width:578.85pt;mso-position-horizontal-relative:margin;z-index:-251657216;mso-width-relative:page;mso-height-relative:page;" coordorigin="60,284" coordsize="11577,7809">
            <o:lock v:ext="edit"/>
            <v:shape id="1030" o:spid="_x0000_s1027" o:spt="75" type="#_x0000_t75" style="position:absolute;left:343;top:283;height:5229;width:11233;" filled="f" stroked="f" coordsize="21600,21600">
              <v:path/>
              <v:fill on="f" focussize="0,0"/>
              <v:stroke on="f"/>
              <v:imagedata r:id="rId7" embosscolor="#FFFFFF" o:title=""/>
              <o:lock v:ext="edit" aspectratio="t"/>
            </v:shape>
            <v:shape id="1031" o:spid="_x0000_s1028" o:spt="75" type="#_x0000_t75" style="position:absolute;left:60;top:5034;height:3059;width:11577;" filled="f" stroked="f" coordsize="21600,21600">
              <v:path/>
              <v:fill on="f" focussize="0,0"/>
              <v:stroke on="f"/>
              <v:imagedata r:id="rId8" embosscolor="#FFFFFF" o:title=""/>
              <o:lock v:ext="edit" aspectratio="t"/>
            </v:shape>
          </v:group>
        </w:pict>
      </w:r>
      <w:r>
        <w:drawing>
          <wp:anchor distT="0" distB="0" distL="0" distR="0" simplePos="0" relativeHeight="251660288" behindDoc="0" locked="0" layoutInCell="1" allowOverlap="1">
            <wp:simplePos x="0" y="0"/>
            <wp:positionH relativeFrom="column">
              <wp:posOffset>71120</wp:posOffset>
            </wp:positionH>
            <wp:positionV relativeFrom="paragraph">
              <wp:posOffset>5250180</wp:posOffset>
            </wp:positionV>
            <wp:extent cx="7181215" cy="2700655"/>
            <wp:effectExtent l="0" t="0" r="0" b="0"/>
            <wp:wrapTopAndBottom/>
            <wp:docPr id="1032" name="image4.png"/>
            <wp:cNvGraphicFramePr/>
            <a:graphic xmlns:a="http://schemas.openxmlformats.org/drawingml/2006/main">
              <a:graphicData uri="http://schemas.openxmlformats.org/drawingml/2006/picture">
                <pic:pic xmlns:pic="http://schemas.openxmlformats.org/drawingml/2006/picture">
                  <pic:nvPicPr>
                    <pic:cNvPr id="1032" name="image4.png"/>
                    <pic:cNvPicPr/>
                  </pic:nvPicPr>
                  <pic:blipFill>
                    <a:blip r:embed="rId9" cstate="print"/>
                    <a:srcRect/>
                    <a:stretch>
                      <a:fillRect/>
                    </a:stretch>
                  </pic:blipFill>
                  <pic:spPr>
                    <a:xfrm>
                      <a:off x="0" y="0"/>
                      <a:ext cx="7181357" cy="2700812"/>
                    </a:xfrm>
                    <a:prstGeom prst="rect">
                      <a:avLst/>
                    </a:prstGeom>
                    <a:ln w="9525" cap="flat" cmpd="sng">
                      <a:solidFill>
                        <a:srgbClr val="000000"/>
                      </a:solidFill>
                      <a:prstDash val="solid"/>
                      <a:round/>
                      <a:headEnd type="none" w="med" len="med"/>
                      <a:tailEnd type="none" w="med" len="med"/>
                    </a:ln>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4" w:after="0" w:line="240" w:lineRule="auto"/>
        <w:ind w:left="0" w:right="0" w:firstLine="0"/>
        <w:jc w:val="left"/>
        <w:rPr>
          <w:rFonts w:ascii="Times New Roman" w:hAnsi="Times New Roman" w:eastAsia="Times New Roman" w:cs="Times New Roman"/>
          <w:b w:val="0"/>
          <w:i w:val="0"/>
          <w:smallCaps w:val="0"/>
          <w:color w:val="000000"/>
          <w:sz w:val="9"/>
          <w:szCs w:val="9"/>
          <w:u w:val="none"/>
          <w:shd w:val="clear" w:color="auto" w:fill="auto"/>
          <w:vertAlign w:val="baseline"/>
        </w:rPr>
        <w:sectPr>
          <w:pgSz w:w="11920" w:h="16840"/>
          <w:pgMar w:top="1380" w:right="20" w:bottom="280" w:left="0" w:header="360" w:footer="360" w:gutter="0"/>
          <w:cols w:space="720" w:num="1"/>
        </w:sectPr>
      </w:pPr>
    </w:p>
    <w:p>
      <w:pPr>
        <w:pStyle w:val="5"/>
        <w:ind w:firstLine="850"/>
      </w:pPr>
      <w:r>
        <w:rPr>
          <w:color w:val="111111"/>
        </w:rPr>
        <w:t>Heat Map: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4" w:after="0" w:line="240" w:lineRule="auto"/>
        <w:ind w:left="0" w:right="0" w:firstLine="0"/>
        <w:jc w:val="left"/>
        <w:rPr>
          <w:rFonts w:ascii="Times New Roman" w:hAnsi="Times New Roman" w:eastAsia="Times New Roman" w:cs="Times New Roman"/>
          <w:b w:val="0"/>
          <w:i w:val="0"/>
          <w:smallCaps w:val="0"/>
          <w:color w:val="000000"/>
          <w:sz w:val="14"/>
          <w:szCs w:val="14"/>
          <w:u w:val="none"/>
          <w:shd w:val="clear" w:color="auto" w:fill="auto"/>
          <w:vertAlign w:val="baseline"/>
        </w:rPr>
        <w:sectPr>
          <w:pgSz w:w="11920" w:h="16840"/>
          <w:pgMar w:top="138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127000</wp:posOffset>
            </wp:positionH>
            <wp:positionV relativeFrom="paragraph">
              <wp:posOffset>128905</wp:posOffset>
            </wp:positionV>
            <wp:extent cx="7339330" cy="4256405"/>
            <wp:effectExtent l="0" t="0" r="0" b="0"/>
            <wp:wrapTopAndBottom/>
            <wp:docPr id="1033" name="image9.png"/>
            <wp:cNvGraphicFramePr/>
            <a:graphic xmlns:a="http://schemas.openxmlformats.org/drawingml/2006/main">
              <a:graphicData uri="http://schemas.openxmlformats.org/drawingml/2006/picture">
                <pic:pic xmlns:pic="http://schemas.openxmlformats.org/drawingml/2006/picture">
                  <pic:nvPicPr>
                    <pic:cNvPr id="1033" name="image9.png"/>
                    <pic:cNvPicPr/>
                  </pic:nvPicPr>
                  <pic:blipFill>
                    <a:blip r:embed="rId10" cstate="print"/>
                    <a:srcRect/>
                    <a:stretch>
                      <a:fillRect/>
                    </a:stretch>
                  </pic:blipFill>
                  <pic:spPr>
                    <a:xfrm>
                      <a:off x="0" y="0"/>
                      <a:ext cx="7339626" cy="4256532"/>
                    </a:xfrm>
                    <a:prstGeom prst="rect">
                      <a:avLst/>
                    </a:prstGeom>
                    <a:ln w="9525" cap="flat" cmpd="sng">
                      <a:solidFill>
                        <a:srgbClr val="000000"/>
                      </a:solidFill>
                      <a:prstDash val="solid"/>
                      <a:round/>
                      <a:headEnd type="none" w="med" len="med"/>
                      <a:tailEnd type="none" w="med" len="med"/>
                    </a:ln>
                  </pic:spPr>
                </pic:pic>
              </a:graphicData>
            </a:graphic>
          </wp:anchor>
        </w:drawing>
      </w:r>
    </w:p>
    <w:p>
      <w:pPr>
        <w:spacing w:before="60"/>
        <w:ind w:left="850" w:right="0" w:firstLine="0"/>
        <w:jc w:val="left"/>
        <w:rPr>
          <w:rFonts w:ascii="Times New Roman" w:hAnsi="Times New Roman" w:eastAsia="Times New Roman" w:cs="Times New Roman"/>
          <w:sz w:val="52"/>
          <w:szCs w:val="52"/>
        </w:rPr>
      </w:pPr>
      <w:r>
        <w:rPr>
          <w:rFonts w:ascii="Times New Roman" w:hAnsi="Times New Roman" w:eastAsia="Times New Roman" w:cs="Times New Roman"/>
          <w:color w:val="111111"/>
          <w:sz w:val="52"/>
          <w:szCs w:val="52"/>
        </w:rPr>
        <w:t>Pari Plot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Times New Roman" w:hAnsi="Times New Roman" w:eastAsia="Times New Roman" w:cs="Times New Roman"/>
          <w:b w:val="0"/>
          <w:i w:val="0"/>
          <w:smallCaps w:val="0"/>
          <w:color w:val="000000"/>
          <w:sz w:val="25"/>
          <w:szCs w:val="25"/>
          <w:u w:val="none"/>
          <w:shd w:val="clear" w:color="auto" w:fill="auto"/>
          <w:vertAlign w:val="baseline"/>
        </w:rPr>
        <w:sectPr>
          <w:pgSz w:w="11920" w:h="16840"/>
          <w:pgMar w:top="138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114300</wp:posOffset>
            </wp:positionH>
            <wp:positionV relativeFrom="paragraph">
              <wp:posOffset>212725</wp:posOffset>
            </wp:positionV>
            <wp:extent cx="7277735" cy="7277735"/>
            <wp:effectExtent l="0" t="0" r="0" b="0"/>
            <wp:wrapTopAndBottom/>
            <wp:docPr id="1034" name="image5.png"/>
            <wp:cNvGraphicFramePr/>
            <a:graphic xmlns:a="http://schemas.openxmlformats.org/drawingml/2006/main">
              <a:graphicData uri="http://schemas.openxmlformats.org/drawingml/2006/picture">
                <pic:pic xmlns:pic="http://schemas.openxmlformats.org/drawingml/2006/picture">
                  <pic:nvPicPr>
                    <pic:cNvPr id="1034" name="image5.png"/>
                    <pic:cNvPicPr/>
                  </pic:nvPicPr>
                  <pic:blipFill>
                    <a:blip r:embed="rId11" cstate="print"/>
                    <a:srcRect/>
                    <a:stretch>
                      <a:fillRect/>
                    </a:stretch>
                  </pic:blipFill>
                  <pic:spPr>
                    <a:xfrm>
                      <a:off x="0" y="0"/>
                      <a:ext cx="7278052" cy="7278052"/>
                    </a:xfrm>
                    <a:prstGeom prst="rect">
                      <a:avLst/>
                    </a:prstGeom>
                    <a:ln w="9525" cap="flat" cmpd="sng">
                      <a:solidFill>
                        <a:srgbClr val="000000"/>
                      </a:solidFill>
                      <a:prstDash val="solid"/>
                      <a:round/>
                      <a:headEnd type="none" w="med" len="med"/>
                      <a:tailEnd type="none" w="med" len="med"/>
                    </a:ln>
                  </pic:spPr>
                </pic:pic>
              </a:graphicData>
            </a:graphic>
          </wp:anchor>
        </w:drawing>
      </w:r>
    </w:p>
    <w:p>
      <w:pPr>
        <w:spacing w:before="68"/>
        <w:ind w:left="500" w:right="905" w:firstLine="0"/>
        <w:jc w:val="center"/>
        <w:rPr>
          <w:sz w:val="46"/>
          <w:szCs w:val="46"/>
        </w:rPr>
      </w:pPr>
      <w:r>
        <w:rPr>
          <w:sz w:val="46"/>
          <w:szCs w:val="46"/>
        </w:rPr>
        <w:t>TRAINING AND TESTING 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9" w:after="0" w:line="240" w:lineRule="auto"/>
        <w:ind w:left="0" w:right="0" w:firstLine="0"/>
        <w:jc w:val="left"/>
        <w:rPr>
          <w:rFonts w:ascii="Arial" w:hAnsi="Arial" w:eastAsia="Arial" w:cs="Arial"/>
          <w:b w:val="0"/>
          <w:i w:val="0"/>
          <w:smallCaps w:val="0"/>
          <w:color w:val="000000"/>
          <w:sz w:val="10"/>
          <w:szCs w:val="10"/>
          <w:u w:val="none"/>
          <w:shd w:val="clear" w:color="auto" w:fill="auto"/>
          <w:vertAlign w:val="baseline"/>
        </w:rPr>
        <w:sectPr>
          <w:pgSz w:w="11920" w:h="16840"/>
          <w:pgMar w:top="600" w:right="20" w:bottom="280" w:left="0" w:header="360" w:footer="360" w:gutter="0"/>
          <w:cols w:space="720" w:num="1"/>
        </w:sectPr>
      </w:pPr>
      <w:r>
        <w:drawing>
          <wp:anchor distT="0" distB="0" distL="0" distR="0" simplePos="0" relativeHeight="251660288" behindDoc="0" locked="0" layoutInCell="1" allowOverlap="1">
            <wp:simplePos x="0" y="0"/>
            <wp:positionH relativeFrom="column">
              <wp:posOffset>139700</wp:posOffset>
            </wp:positionH>
            <wp:positionV relativeFrom="paragraph">
              <wp:posOffset>103505</wp:posOffset>
            </wp:positionV>
            <wp:extent cx="7256780" cy="3497580"/>
            <wp:effectExtent l="0" t="0" r="0" b="0"/>
            <wp:wrapTopAndBottom/>
            <wp:docPr id="1035" name="image10.png"/>
            <wp:cNvGraphicFramePr/>
            <a:graphic xmlns:a="http://schemas.openxmlformats.org/drawingml/2006/main">
              <a:graphicData uri="http://schemas.openxmlformats.org/drawingml/2006/picture">
                <pic:pic xmlns:pic="http://schemas.openxmlformats.org/drawingml/2006/picture">
                  <pic:nvPicPr>
                    <pic:cNvPr id="1035" name="image10.png"/>
                    <pic:cNvPicPr/>
                  </pic:nvPicPr>
                  <pic:blipFill>
                    <a:blip r:embed="rId12" cstate="print"/>
                    <a:srcRect/>
                    <a:stretch>
                      <a:fillRect/>
                    </a:stretch>
                  </pic:blipFill>
                  <pic:spPr>
                    <a:xfrm>
                      <a:off x="0" y="0"/>
                      <a:ext cx="7256627" cy="3497578"/>
                    </a:xfrm>
                    <a:prstGeom prst="rect">
                      <a:avLst/>
                    </a:prstGeom>
                    <a:ln w="9525" cap="flat" cmpd="sng">
                      <a:solidFill>
                        <a:srgbClr val="000000"/>
                      </a:solidFill>
                      <a:prstDash val="solid"/>
                      <a:round/>
                      <a:headEnd type="none" w="med" len="med"/>
                      <a:tailEnd type="none" w="med" len="med"/>
                    </a:ln>
                  </pic:spPr>
                </pic:pic>
              </a:graphicData>
            </a:graphic>
          </wp:anchor>
        </w:drawing>
      </w:r>
    </w:p>
    <w:p>
      <w:pPr>
        <w:spacing w:before="68"/>
        <w:ind w:left="3360" w:right="0" w:firstLine="0"/>
        <w:jc w:val="left"/>
        <w:rPr>
          <w:sz w:val="46"/>
          <w:szCs w:val="46"/>
        </w:rPr>
      </w:pPr>
      <w:r>
        <w:rPr>
          <w:sz w:val="46"/>
          <w:szCs w:val="46"/>
        </w:rPr>
        <w:t>MODEL BUILDING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0" w:after="0" w:line="240" w:lineRule="auto"/>
        <w:ind w:left="0" w:right="0" w:firstLine="0"/>
        <w:jc w:val="left"/>
        <w:rPr>
          <w:rFonts w:ascii="Arial" w:hAnsi="Arial" w:eastAsia="Arial" w:cs="Arial"/>
          <w:b w:val="0"/>
          <w:i w:val="0"/>
          <w:smallCaps w:val="0"/>
          <w:color w:val="000000"/>
          <w:sz w:val="20"/>
          <w:szCs w:val="20"/>
          <w:u w:val="none"/>
          <w:shd w:val="clear" w:color="auto"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5" w:after="0" w:line="240" w:lineRule="auto"/>
        <w:ind w:left="0" w:right="0" w:firstLine="0"/>
        <w:jc w:val="left"/>
        <w:rPr>
          <w:rFonts w:ascii="Arial" w:hAnsi="Arial" w:eastAsia="Arial" w:cs="Arial"/>
          <w:b w:val="0"/>
          <w:i w:val="0"/>
          <w:smallCaps w:val="0"/>
          <w:color w:val="000000"/>
          <w:sz w:val="13"/>
          <w:szCs w:val="13"/>
          <w:u w:val="none"/>
          <w:shd w:val="clear" w:color="auto" w:fill="auto"/>
          <w:vertAlign w:val="baseline"/>
        </w:rPr>
      </w:pPr>
      <w:r>
        <w:drawing>
          <wp:anchor distT="0" distB="0" distL="0" distR="0" simplePos="0" relativeHeight="251660288" behindDoc="0" locked="0" layoutInCell="1" allowOverlap="1">
            <wp:simplePos x="0" y="0"/>
            <wp:positionH relativeFrom="column">
              <wp:posOffset>76200</wp:posOffset>
            </wp:positionH>
            <wp:positionV relativeFrom="paragraph">
              <wp:posOffset>123190</wp:posOffset>
            </wp:positionV>
            <wp:extent cx="7338060" cy="3402965"/>
            <wp:effectExtent l="0" t="0" r="0" b="0"/>
            <wp:wrapTopAndBottom/>
            <wp:docPr id="1036" name="image11.png"/>
            <wp:cNvGraphicFramePr/>
            <a:graphic xmlns:a="http://schemas.openxmlformats.org/drawingml/2006/main">
              <a:graphicData uri="http://schemas.openxmlformats.org/drawingml/2006/picture">
                <pic:pic xmlns:pic="http://schemas.openxmlformats.org/drawingml/2006/picture">
                  <pic:nvPicPr>
                    <pic:cNvPr id="1036" name="image11.png"/>
                    <pic:cNvPicPr/>
                  </pic:nvPicPr>
                  <pic:blipFill>
                    <a:blip r:embed="rId13" cstate="print"/>
                    <a:srcRect/>
                    <a:stretch>
                      <a:fillRect/>
                    </a:stretch>
                  </pic:blipFill>
                  <pic:spPr>
                    <a:xfrm>
                      <a:off x="0" y="0"/>
                      <a:ext cx="7338166" cy="3403282"/>
                    </a:xfrm>
                    <a:prstGeom prst="rect">
                      <a:avLst/>
                    </a:prstGeom>
                    <a:ln w="9525" cap="flat" cmpd="sng">
                      <a:solidFill>
                        <a:srgbClr val="000000"/>
                      </a:solidFill>
                      <a:prstDash val="solid"/>
                      <a:round/>
                      <a:headEnd type="none" w="med" len="med"/>
                      <a:tailEnd type="none" w="med" len="med"/>
                    </a:ln>
                  </pic:spPr>
                </pic:pic>
              </a:graphicData>
            </a:graphic>
          </wp:anchor>
        </w:drawing>
      </w:r>
      <w:r>
        <w:drawing>
          <wp:anchor distT="0" distB="0" distL="0" distR="0" simplePos="0" relativeHeight="251660288" behindDoc="0" locked="0" layoutInCell="1" allowOverlap="1">
            <wp:simplePos x="0" y="0"/>
            <wp:positionH relativeFrom="column">
              <wp:posOffset>0</wp:posOffset>
            </wp:positionH>
            <wp:positionV relativeFrom="paragraph">
              <wp:posOffset>3667760</wp:posOffset>
            </wp:positionV>
            <wp:extent cx="7225665" cy="2925445"/>
            <wp:effectExtent l="0" t="0" r="0" b="0"/>
            <wp:wrapTopAndBottom/>
            <wp:docPr id="1037" name="image6.png"/>
            <wp:cNvGraphicFramePr/>
            <a:graphic xmlns:a="http://schemas.openxmlformats.org/drawingml/2006/main">
              <a:graphicData uri="http://schemas.openxmlformats.org/drawingml/2006/picture">
                <pic:pic xmlns:pic="http://schemas.openxmlformats.org/drawingml/2006/picture">
                  <pic:nvPicPr>
                    <pic:cNvPr id="1037" name="image6.png"/>
                    <pic:cNvPicPr/>
                  </pic:nvPicPr>
                  <pic:blipFill>
                    <a:blip r:embed="rId14" cstate="print"/>
                    <a:srcRect/>
                    <a:stretch>
                      <a:fillRect/>
                    </a:stretch>
                  </pic:blipFill>
                  <pic:spPr>
                    <a:xfrm>
                      <a:off x="0" y="0"/>
                      <a:ext cx="7225358" cy="2925318"/>
                    </a:xfrm>
                    <a:prstGeom prst="rect">
                      <a:avLst/>
                    </a:prstGeom>
                    <a:ln w="9525" cap="flat" cmpd="sng">
                      <a:solidFill>
                        <a:srgbClr val="000000"/>
                      </a:solidFill>
                      <a:prstDash val="solid"/>
                      <a:round/>
                      <a:headEnd type="none" w="med" len="med"/>
                      <a:tailEnd type="none" w="med" len="med"/>
                    </a:ln>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4" w:after="0" w:line="240" w:lineRule="auto"/>
        <w:ind w:left="0" w:right="0" w:firstLine="0"/>
        <w:jc w:val="left"/>
        <w:rPr>
          <w:rFonts w:ascii="Arial" w:hAnsi="Arial" w:eastAsia="Arial" w:cs="Arial"/>
          <w:b w:val="0"/>
          <w:i w:val="0"/>
          <w:smallCaps w:val="0"/>
          <w:color w:val="000000"/>
          <w:sz w:val="13"/>
          <w:szCs w:val="13"/>
          <w:u w:val="none"/>
          <w:shd w:val="clear" w:color="auto" w:fill="auto"/>
          <w:vertAlign w:val="baseline"/>
        </w:rPr>
        <w:sectPr>
          <w:pgSz w:w="11920" w:h="16840"/>
          <w:pgMar w:top="700" w:right="20" w:bottom="280" w:left="0" w:header="360" w:footer="360" w:gutter="0"/>
          <w:cols w:space="720" w:num="1"/>
        </w:sectPr>
      </w:pPr>
    </w:p>
    <w:p>
      <w:pPr>
        <w:pStyle w:val="4"/>
        <w:ind w:right="738" w:firstLine="889"/>
        <w:rPr>
          <w:rFonts w:ascii="Times New Roman" w:hAnsi="Times New Roman" w:eastAsia="Times New Roman" w:cs="Times New Roman"/>
          <w:u w:val="none"/>
        </w:rPr>
      </w:pPr>
      <w:r>
        <w:rPr>
          <w:rFonts w:ascii="Times New Roman" w:hAnsi="Times New Roman" w:eastAsia="Times New Roman" w:cs="Times New Roman"/>
          <w:color w:val="111111"/>
          <w:u w:val="none"/>
        </w:rPr>
        <w:t>CONCLUSION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i w:val="0"/>
          <w:smallCaps w:val="0"/>
          <w:color w:val="000000"/>
          <w:sz w:val="62"/>
          <w:szCs w:val="62"/>
          <w:u w:val="none"/>
          <w:shd w:val="clear" w:color="auto" w:fill="auto"/>
          <w:vertAlign w:val="baseline"/>
        </w:rPr>
      </w:pPr>
    </w:p>
    <w:p>
      <w:pPr>
        <w:spacing w:before="0" w:line="360" w:lineRule="auto"/>
        <w:ind w:left="850" w:right="1544" w:firstLine="0"/>
        <w:jc w:val="left"/>
        <w:rPr>
          <w:rFonts w:ascii="Times New Roman" w:hAnsi="Times New Roman" w:eastAsia="Times New Roman" w:cs="Times New Roman"/>
          <w:sz w:val="40"/>
          <w:szCs w:val="40"/>
        </w:rPr>
      </w:pPr>
      <w:r>
        <w:rPr>
          <w:rFonts w:ascii="Times New Roman" w:hAnsi="Times New Roman" w:eastAsia="Times New Roman" w:cs="Times New Roman"/>
          <w:color w:val="111111"/>
          <w:sz w:val="40"/>
          <w:szCs w:val="40"/>
        </w:rPr>
        <w:t>My project mainly includes three parts: data preprocessing, base model selection, modeling and stacking. Because the original data is completed and clean without too many features, most energy I spent on my project is the base model selection and stacking. Selecting base model is important so as to I save more energy in result analysis and have base line to compare with following models.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36"/>
          <w:szCs w:val="36"/>
          <w:u w:val="none"/>
          <w:shd w:val="clear" w:color="auto" w:fill="auto"/>
          <w:vertAlign w:val="baseline"/>
        </w:rPr>
      </w:pPr>
    </w:p>
    <w:p>
      <w:pPr>
        <w:spacing w:before="0" w:line="360" w:lineRule="auto"/>
        <w:ind w:left="850" w:right="1528" w:firstLine="0"/>
        <w:jc w:val="left"/>
        <w:rPr>
          <w:rFonts w:ascii="Times New Roman" w:hAnsi="Times New Roman" w:eastAsia="Times New Roman" w:cs="Times New Roman"/>
          <w:sz w:val="40"/>
          <w:szCs w:val="40"/>
        </w:rPr>
      </w:pPr>
      <w:r>
        <w:rPr>
          <w:rFonts w:ascii="Times New Roman" w:hAnsi="Times New Roman" w:eastAsia="Times New Roman" w:cs="Times New Roman"/>
          <w:color w:val="111111"/>
          <w:sz w:val="40"/>
          <w:szCs w:val="40"/>
        </w:rPr>
        <w:t>The Analysis done on the data helps both student and college to choose according to the grades.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36"/>
          <w:szCs w:val="36"/>
          <w:u w:val="none"/>
          <w:shd w:val="clear" w:color="auto" w:fill="auto"/>
          <w:vertAlign w:val="baseline"/>
        </w:rPr>
      </w:pPr>
    </w:p>
    <w:p>
      <w:pPr>
        <w:spacing w:before="0" w:line="355" w:lineRule="auto"/>
        <w:ind w:left="850" w:right="1764" w:firstLine="0"/>
        <w:jc w:val="left"/>
        <w:rPr>
          <w:rFonts w:ascii="Times New Roman" w:hAnsi="Times New Roman" w:eastAsia="Times New Roman" w:cs="Times New Roman"/>
          <w:sz w:val="40"/>
          <w:szCs w:val="40"/>
        </w:rPr>
        <w:sectPr>
          <w:pgSz w:w="11920" w:h="16840"/>
          <w:pgMar w:top="1380" w:right="20" w:bottom="280" w:left="0" w:header="360" w:footer="360" w:gutter="0"/>
          <w:cols w:space="720" w:num="1"/>
        </w:sectPr>
      </w:pPr>
      <w:r>
        <w:rPr>
          <w:rFonts w:ascii="Times New Roman" w:hAnsi="Times New Roman" w:eastAsia="Times New Roman" w:cs="Times New Roman"/>
          <w:color w:val="111111"/>
          <w:sz w:val="40"/>
          <w:szCs w:val="40"/>
        </w:rPr>
        <w:t>Without proper analysis student will not be able to choose college, which affect the decision making to which they apply. That’s where Data Analysis help them to select college according to their marks.</w:t>
      </w:r>
    </w:p>
    <w:p>
      <w:pPr>
        <w:spacing w:before="60"/>
        <w:ind w:left="339" w:right="905" w:firstLine="0"/>
        <w:jc w:val="center"/>
        <w:rPr>
          <w:rFonts w:ascii="Times New Roman" w:hAnsi="Times New Roman" w:eastAsia="Times New Roman" w:cs="Times New Roman"/>
          <w:sz w:val="52"/>
          <w:szCs w:val="52"/>
        </w:rPr>
      </w:pPr>
      <w:r>
        <w:rPr>
          <w:rFonts w:ascii="Times New Roman" w:hAnsi="Times New Roman" w:eastAsia="Times New Roman" w:cs="Times New Roman"/>
          <w:color w:val="111111"/>
          <w:sz w:val="52"/>
          <w:szCs w:val="52"/>
        </w:rPr>
        <w:t>REFERENCES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color="auto" w:fill="auto"/>
        <w:spacing w:before="6" w:after="0" w:line="240" w:lineRule="auto"/>
        <w:ind w:left="0" w:right="0" w:firstLine="0"/>
        <w:jc w:val="left"/>
        <w:rPr>
          <w:rFonts w:ascii="Times New Roman" w:hAnsi="Times New Roman" w:eastAsia="Times New Roman" w:cs="Times New Roman"/>
          <w:b w:val="0"/>
          <w:i w:val="0"/>
          <w:smallCaps w:val="0"/>
          <w:color w:val="000000"/>
          <w:sz w:val="62"/>
          <w:szCs w:val="62"/>
          <w:u w:val="none"/>
          <w:shd w:val="clear" w:color="auto" w:fill="auto"/>
          <w:vertAlign w:val="baseline"/>
        </w:rPr>
      </w:pP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0" w:after="0" w:line="360" w:lineRule="auto"/>
        <w:ind w:left="1570" w:right="1457" w:hanging="360"/>
        <w:jc w:val="left"/>
        <w:rPr>
          <w:b w:val="0"/>
          <w:i w:val="0"/>
          <w:smallCaps w:val="0"/>
          <w:u w:val="none"/>
          <w:shd w:val="clear" w:color="auto" w:fill="auto"/>
          <w:vertAlign w:val="baseline"/>
        </w:rPr>
      </w:pPr>
      <w:r>
        <w:fldChar w:fldCharType="begin"/>
      </w:r>
      <w:r>
        <w:instrText xml:space="preserve"> HYPERLINK "https://machinelearningmastery.com/linear-regression-for-machine-learning" </w:instrText>
      </w:r>
      <w:r>
        <w:fldChar w:fldCharType="separate"/>
      </w:r>
      <w:r>
        <w:rPr>
          <w:rFonts w:ascii="Times New Roman" w:hAnsi="Times New Roman" w:eastAsia="Times New Roman" w:cs="Times New Roman"/>
          <w:b w:val="0"/>
          <w:i w:val="0"/>
          <w:smallCaps w:val="0"/>
          <w:color w:val="1154CC"/>
          <w:sz w:val="40"/>
          <w:szCs w:val="40"/>
          <w:u w:val="single"/>
          <w:shd w:val="clear" w:color="auto" w:fill="auto"/>
          <w:vertAlign w:val="baseline"/>
        </w:rPr>
        <w:t>https://machinelearningmastery.com/linear-regression-f</w:t>
      </w:r>
      <w:r>
        <w:fldChar w:fldCharType="end"/>
      </w:r>
      <w:r>
        <w:rPr>
          <w:rFonts w:ascii="Times New Roman" w:hAnsi="Times New Roman" w:eastAsia="Times New Roman" w:cs="Times New Roman"/>
          <w:b w:val="0"/>
          <w:i w:val="0"/>
          <w:smallCaps w:val="0"/>
          <w:color w:val="1154CC"/>
          <w:sz w:val="40"/>
          <w:szCs w:val="40"/>
          <w:u w:val="none"/>
          <w:shd w:val="clear" w:color="auto" w:fill="auto"/>
          <w:vertAlign w:val="baseline"/>
        </w:rPr>
        <w:t xml:space="preserve"> </w:t>
      </w:r>
      <w:r>
        <w:fldChar w:fldCharType="begin"/>
      </w:r>
      <w:r>
        <w:instrText xml:space="preserve"> HYPERLINK "https://machinelearningmastery.com/linear-regression-for-machine-learning" </w:instrText>
      </w:r>
      <w:r>
        <w:fldChar w:fldCharType="separate"/>
      </w:r>
      <w:r>
        <w:rPr>
          <w:rFonts w:ascii="Times New Roman" w:hAnsi="Times New Roman" w:eastAsia="Times New Roman" w:cs="Times New Roman"/>
          <w:b w:val="0"/>
          <w:i w:val="0"/>
          <w:smallCaps w:val="0"/>
          <w:color w:val="1154CC"/>
          <w:sz w:val="40"/>
          <w:szCs w:val="40"/>
          <w:u w:val="single"/>
          <w:shd w:val="clear" w:color="auto" w:fill="auto"/>
          <w:vertAlign w:val="baseline"/>
        </w:rPr>
        <w:t>or-machine-learning</w:t>
      </w:r>
      <w:r>
        <w:fldChar w:fldCharType="end"/>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color="auto" w:fill="auto"/>
        <w:tabs>
          <w:tab w:val="left" w:pos="1571"/>
        </w:tabs>
        <w:spacing w:before="1" w:after="0" w:line="249" w:lineRule="auto"/>
        <w:ind w:left="1570" w:right="2174" w:hanging="360"/>
        <w:jc w:val="left"/>
        <w:rPr>
          <w:b w:val="0"/>
          <w:i w:val="0"/>
          <w:smallCaps w:val="0"/>
          <w:u w:val="none"/>
          <w:shd w:val="clear" w:color="auto" w:fill="auto"/>
          <w:vertAlign w:val="baseline"/>
        </w:rPr>
      </w:pPr>
      <w:r>
        <w:fldChar w:fldCharType="begin"/>
      </w:r>
      <w:r>
        <w:instrText xml:space="preserve"> HYPERLINK "http://www.kaggle.com/mohansacharya/graduate-" </w:instrText>
      </w:r>
      <w:r>
        <w:fldChar w:fldCharType="separate"/>
      </w:r>
      <w:r>
        <w:rPr>
          <w:rFonts w:ascii="Times New Roman" w:hAnsi="Times New Roman" w:eastAsia="Times New Roman" w:cs="Times New Roman"/>
          <w:b w:val="0"/>
          <w:i w:val="0"/>
          <w:smallCaps w:val="0"/>
          <w:color w:val="1154CC"/>
          <w:sz w:val="40"/>
          <w:szCs w:val="40"/>
          <w:u w:val="single"/>
          <w:shd w:val="clear" w:color="auto" w:fill="auto"/>
          <w:vertAlign w:val="baseline"/>
        </w:rPr>
        <w:t>https://www.kaggle.com/mohansacharya/graduate-</w:t>
      </w:r>
      <w:r>
        <w:fldChar w:fldCharType="end"/>
      </w:r>
      <w:r>
        <w:rPr>
          <w:rFonts w:ascii="Times New Roman" w:hAnsi="Times New Roman" w:eastAsia="Times New Roman" w:cs="Times New Roman"/>
          <w:b w:val="0"/>
          <w:i w:val="0"/>
          <w:smallCaps w:val="0"/>
          <w:color w:val="1154CC"/>
          <w:sz w:val="40"/>
          <w:szCs w:val="40"/>
          <w:u w:val="none"/>
          <w:shd w:val="clear" w:color="auto" w:fill="auto"/>
          <w:vertAlign w:val="baseline"/>
        </w:rPr>
        <w:t xml:space="preserve"> </w:t>
      </w:r>
      <w:r>
        <w:rPr>
          <w:rFonts w:ascii="Times New Roman" w:hAnsi="Times New Roman" w:eastAsia="Times New Roman" w:cs="Times New Roman"/>
          <w:b w:val="0"/>
          <w:i w:val="0"/>
          <w:smallCaps w:val="0"/>
          <w:color w:val="1154CC"/>
          <w:sz w:val="40"/>
          <w:szCs w:val="40"/>
          <w:u w:val="single"/>
          <w:shd w:val="clear" w:color="auto" w:fill="auto"/>
          <w:vertAlign w:val="baseline"/>
        </w:rPr>
        <w:t>admissions</w:t>
      </w:r>
    </w:p>
    <w:sectPr>
      <w:pgSz w:w="11920" w:h="16840"/>
      <w:pgMar w:top="1380" w:right="20" w:bottom="280" w:left="0" w:header="360" w:footer="36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lowerRoman"/>
      <w:lvlText w:val="%1"/>
      <w:lvlJc w:val="left"/>
      <w:pPr>
        <w:ind w:left="850" w:hanging="597"/>
      </w:pPr>
    </w:lvl>
    <w:lvl w:ilvl="1" w:tentative="0">
      <w:start w:val="0"/>
      <w:numFmt w:val="bullet"/>
      <w:lvlText w:val="●"/>
      <w:lvlJc w:val="left"/>
      <w:pPr>
        <w:ind w:left="1570" w:hanging="360"/>
      </w:pPr>
      <w:rPr>
        <w:rFonts w:ascii="Arial" w:hAnsi="Arial" w:eastAsia="Arial" w:cs="Arial"/>
        <w:color w:val="202024"/>
        <w:sz w:val="37"/>
        <w:szCs w:val="37"/>
      </w:rPr>
    </w:lvl>
    <w:lvl w:ilvl="2" w:tentative="0">
      <w:start w:val="0"/>
      <w:numFmt w:val="bullet"/>
      <w:lvlText w:val="•"/>
      <w:lvlJc w:val="left"/>
      <w:pPr>
        <w:ind w:left="2726" w:hanging="360"/>
      </w:pPr>
    </w:lvl>
    <w:lvl w:ilvl="3" w:tentative="0">
      <w:start w:val="0"/>
      <w:numFmt w:val="bullet"/>
      <w:lvlText w:val="•"/>
      <w:lvlJc w:val="left"/>
      <w:pPr>
        <w:ind w:left="3873" w:hanging="360"/>
      </w:pPr>
    </w:lvl>
    <w:lvl w:ilvl="4" w:tentative="0">
      <w:start w:val="0"/>
      <w:numFmt w:val="bullet"/>
      <w:lvlText w:val="•"/>
      <w:lvlJc w:val="left"/>
      <w:pPr>
        <w:ind w:left="5020" w:hanging="360"/>
      </w:pPr>
    </w:lvl>
    <w:lvl w:ilvl="5" w:tentative="0">
      <w:start w:val="0"/>
      <w:numFmt w:val="bullet"/>
      <w:lvlText w:val="•"/>
      <w:lvlJc w:val="left"/>
      <w:pPr>
        <w:ind w:left="6166" w:hanging="360"/>
      </w:pPr>
    </w:lvl>
    <w:lvl w:ilvl="6" w:tentative="0">
      <w:start w:val="0"/>
      <w:numFmt w:val="bullet"/>
      <w:lvlText w:val="•"/>
      <w:lvlJc w:val="left"/>
      <w:pPr>
        <w:ind w:left="7313" w:hanging="360"/>
      </w:pPr>
    </w:lvl>
    <w:lvl w:ilvl="7" w:tentative="0">
      <w:start w:val="0"/>
      <w:numFmt w:val="bullet"/>
      <w:lvlText w:val="•"/>
      <w:lvlJc w:val="left"/>
      <w:pPr>
        <w:ind w:left="8460" w:hanging="360"/>
      </w:pPr>
    </w:lvl>
    <w:lvl w:ilvl="8" w:tentative="0">
      <w:start w:val="0"/>
      <w:numFmt w:val="bullet"/>
      <w:lvlText w:val="•"/>
      <w:lvlJc w:val="left"/>
      <w:pPr>
        <w:ind w:left="9606" w:hanging="360"/>
      </w:pPr>
    </w:lvl>
  </w:abstractNum>
  <w:abstractNum w:abstractNumId="1">
    <w:nsid w:val="00000001"/>
    <w:multiLevelType w:val="multilevel"/>
    <w:tmpl w:val="00000001"/>
    <w:lvl w:ilvl="0" w:tentative="0">
      <w:start w:val="4"/>
      <w:numFmt w:val="decimal"/>
      <w:lvlText w:val="%1)"/>
      <w:lvlJc w:val="left"/>
      <w:pPr>
        <w:ind w:left="1930" w:hanging="721"/>
      </w:pPr>
    </w:lvl>
    <w:lvl w:ilvl="1" w:tentative="0">
      <w:start w:val="0"/>
      <w:numFmt w:val="bullet"/>
      <w:lvlText w:val="•"/>
      <w:lvlJc w:val="left"/>
      <w:pPr>
        <w:ind w:left="2936" w:hanging="721"/>
      </w:pPr>
    </w:lvl>
    <w:lvl w:ilvl="2" w:tentative="0">
      <w:start w:val="0"/>
      <w:numFmt w:val="bullet"/>
      <w:lvlText w:val="•"/>
      <w:lvlJc w:val="left"/>
      <w:pPr>
        <w:ind w:left="3932" w:hanging="721"/>
      </w:pPr>
    </w:lvl>
    <w:lvl w:ilvl="3" w:tentative="0">
      <w:start w:val="0"/>
      <w:numFmt w:val="bullet"/>
      <w:lvlText w:val="•"/>
      <w:lvlJc w:val="left"/>
      <w:pPr>
        <w:ind w:left="4928" w:hanging="721"/>
      </w:pPr>
    </w:lvl>
    <w:lvl w:ilvl="4" w:tentative="0">
      <w:start w:val="0"/>
      <w:numFmt w:val="bullet"/>
      <w:lvlText w:val="•"/>
      <w:lvlJc w:val="left"/>
      <w:pPr>
        <w:ind w:left="5924" w:hanging="721"/>
      </w:pPr>
    </w:lvl>
    <w:lvl w:ilvl="5" w:tentative="0">
      <w:start w:val="0"/>
      <w:numFmt w:val="bullet"/>
      <w:lvlText w:val="•"/>
      <w:lvlJc w:val="left"/>
      <w:pPr>
        <w:ind w:left="6920" w:hanging="721"/>
      </w:pPr>
    </w:lvl>
    <w:lvl w:ilvl="6" w:tentative="0">
      <w:start w:val="0"/>
      <w:numFmt w:val="bullet"/>
      <w:lvlText w:val="•"/>
      <w:lvlJc w:val="left"/>
      <w:pPr>
        <w:ind w:left="7916" w:hanging="721"/>
      </w:pPr>
    </w:lvl>
    <w:lvl w:ilvl="7" w:tentative="0">
      <w:start w:val="0"/>
      <w:numFmt w:val="bullet"/>
      <w:lvlText w:val="•"/>
      <w:lvlJc w:val="left"/>
      <w:pPr>
        <w:ind w:left="8912" w:hanging="721"/>
      </w:pPr>
    </w:lvl>
    <w:lvl w:ilvl="8" w:tentative="0">
      <w:start w:val="0"/>
      <w:numFmt w:val="bullet"/>
      <w:lvlText w:val="•"/>
      <w:lvlJc w:val="left"/>
      <w:pPr>
        <w:ind w:left="9908" w:hanging="721"/>
      </w:pPr>
    </w:lvl>
  </w:abstractNum>
  <w:abstractNum w:abstractNumId="2">
    <w:nsid w:val="00000002"/>
    <w:multiLevelType w:val="multilevel"/>
    <w:tmpl w:val="00000002"/>
    <w:lvl w:ilvl="0" w:tentative="0">
      <w:start w:val="0"/>
      <w:numFmt w:val="bullet"/>
      <w:lvlText w:val="●"/>
      <w:lvlJc w:val="left"/>
      <w:pPr>
        <w:ind w:left="1570" w:hanging="360"/>
      </w:pPr>
      <w:rPr>
        <w:rFonts w:ascii="Arial" w:hAnsi="Arial" w:eastAsia="Arial" w:cs="Arial"/>
        <w:color w:val="111111"/>
        <w:sz w:val="40"/>
        <w:szCs w:val="40"/>
      </w:rPr>
    </w:lvl>
    <w:lvl w:ilvl="1" w:tentative="0">
      <w:start w:val="0"/>
      <w:numFmt w:val="bullet"/>
      <w:lvlText w:val="•"/>
      <w:lvlJc w:val="left"/>
      <w:pPr>
        <w:ind w:left="2612" w:hanging="360"/>
      </w:pPr>
    </w:lvl>
    <w:lvl w:ilvl="2" w:tentative="0">
      <w:start w:val="0"/>
      <w:numFmt w:val="bullet"/>
      <w:lvlText w:val="•"/>
      <w:lvlJc w:val="left"/>
      <w:pPr>
        <w:ind w:left="3644" w:hanging="360"/>
      </w:pPr>
    </w:lvl>
    <w:lvl w:ilvl="3" w:tentative="0">
      <w:start w:val="0"/>
      <w:numFmt w:val="bullet"/>
      <w:lvlText w:val="•"/>
      <w:lvlJc w:val="left"/>
      <w:pPr>
        <w:ind w:left="4676" w:hanging="360"/>
      </w:pPr>
    </w:lvl>
    <w:lvl w:ilvl="4" w:tentative="0">
      <w:start w:val="0"/>
      <w:numFmt w:val="bullet"/>
      <w:lvlText w:val="•"/>
      <w:lvlJc w:val="left"/>
      <w:pPr>
        <w:ind w:left="5708" w:hanging="360"/>
      </w:pPr>
    </w:lvl>
    <w:lvl w:ilvl="5" w:tentative="0">
      <w:start w:val="0"/>
      <w:numFmt w:val="bullet"/>
      <w:lvlText w:val="•"/>
      <w:lvlJc w:val="left"/>
      <w:pPr>
        <w:ind w:left="6740" w:hanging="360"/>
      </w:pPr>
    </w:lvl>
    <w:lvl w:ilvl="6" w:tentative="0">
      <w:start w:val="0"/>
      <w:numFmt w:val="bullet"/>
      <w:lvlText w:val="•"/>
      <w:lvlJc w:val="left"/>
      <w:pPr>
        <w:ind w:left="7772" w:hanging="360"/>
      </w:pPr>
    </w:lvl>
    <w:lvl w:ilvl="7" w:tentative="0">
      <w:start w:val="0"/>
      <w:numFmt w:val="bullet"/>
      <w:lvlText w:val="•"/>
      <w:lvlJc w:val="left"/>
      <w:pPr>
        <w:ind w:left="8804" w:hanging="360"/>
      </w:pPr>
    </w:lvl>
    <w:lvl w:ilvl="8" w:tentative="0">
      <w:start w:val="0"/>
      <w:numFmt w:val="bullet"/>
      <w:lvlText w:val="•"/>
      <w:lvlJc w:val="left"/>
      <w:pPr>
        <w:ind w:left="9836" w:hanging="360"/>
      </w:pPr>
    </w:lvl>
  </w:abstractNum>
  <w:abstractNum w:abstractNumId="3">
    <w:nsid w:val="00000003"/>
    <w:multiLevelType w:val="multilevel"/>
    <w:tmpl w:val="00000003"/>
    <w:lvl w:ilvl="0" w:tentative="0">
      <w:start w:val="1"/>
      <w:numFmt w:val="decimal"/>
      <w:lvlText w:val="%1)"/>
      <w:lvlJc w:val="left"/>
      <w:pPr>
        <w:ind w:left="850" w:hanging="347"/>
      </w:pPr>
      <w:rPr>
        <w:rFonts w:ascii="Times New Roman" w:hAnsi="Times New Roman" w:eastAsia="Times New Roman" w:cs="Times New Roman"/>
        <w:color w:val="111111"/>
        <w:sz w:val="32"/>
        <w:szCs w:val="32"/>
      </w:rPr>
    </w:lvl>
    <w:lvl w:ilvl="1" w:tentative="0">
      <w:start w:val="0"/>
      <w:numFmt w:val="bullet"/>
      <w:lvlText w:val="•"/>
      <w:lvlJc w:val="left"/>
      <w:pPr>
        <w:ind w:left="1964" w:hanging="347"/>
      </w:pPr>
    </w:lvl>
    <w:lvl w:ilvl="2" w:tentative="0">
      <w:start w:val="0"/>
      <w:numFmt w:val="bullet"/>
      <w:lvlText w:val="•"/>
      <w:lvlJc w:val="left"/>
      <w:pPr>
        <w:ind w:left="3068" w:hanging="347"/>
      </w:pPr>
    </w:lvl>
    <w:lvl w:ilvl="3" w:tentative="0">
      <w:start w:val="0"/>
      <w:numFmt w:val="bullet"/>
      <w:lvlText w:val="•"/>
      <w:lvlJc w:val="left"/>
      <w:pPr>
        <w:ind w:left="4172" w:hanging="347"/>
      </w:pPr>
    </w:lvl>
    <w:lvl w:ilvl="4" w:tentative="0">
      <w:start w:val="0"/>
      <w:numFmt w:val="bullet"/>
      <w:lvlText w:val="•"/>
      <w:lvlJc w:val="left"/>
      <w:pPr>
        <w:ind w:left="5276" w:hanging="347"/>
      </w:pPr>
    </w:lvl>
    <w:lvl w:ilvl="5" w:tentative="0">
      <w:start w:val="0"/>
      <w:numFmt w:val="bullet"/>
      <w:lvlText w:val="•"/>
      <w:lvlJc w:val="left"/>
      <w:pPr>
        <w:ind w:left="6380" w:hanging="347"/>
      </w:pPr>
    </w:lvl>
    <w:lvl w:ilvl="6" w:tentative="0">
      <w:start w:val="0"/>
      <w:numFmt w:val="bullet"/>
      <w:lvlText w:val="•"/>
      <w:lvlJc w:val="left"/>
      <w:pPr>
        <w:ind w:left="7484" w:hanging="347"/>
      </w:pPr>
    </w:lvl>
    <w:lvl w:ilvl="7" w:tentative="0">
      <w:start w:val="0"/>
      <w:numFmt w:val="bullet"/>
      <w:lvlText w:val="•"/>
      <w:lvlJc w:val="left"/>
      <w:pPr>
        <w:ind w:left="8588" w:hanging="347"/>
      </w:pPr>
    </w:lvl>
    <w:lvl w:ilvl="8" w:tentative="0">
      <w:start w:val="0"/>
      <w:numFmt w:val="bullet"/>
      <w:lvlText w:val="•"/>
      <w:lvlJc w:val="left"/>
      <w:pPr>
        <w:ind w:left="9692" w:hanging="347"/>
      </w:pPr>
    </w:lvl>
  </w:abstractNum>
  <w:abstractNum w:abstractNumId="4">
    <w:nsid w:val="00000004"/>
    <w:multiLevelType w:val="multilevel"/>
    <w:tmpl w:val="00000004"/>
    <w:lvl w:ilvl="0" w:tentative="0">
      <w:start w:val="1"/>
      <w:numFmt w:val="upperLetter"/>
      <w:lvlText w:val="%1."/>
      <w:lvlJc w:val="left"/>
      <w:pPr>
        <w:ind w:left="2022" w:hanging="453"/>
      </w:pPr>
    </w:lvl>
    <w:lvl w:ilvl="1" w:tentative="0">
      <w:start w:val="0"/>
      <w:numFmt w:val="bullet"/>
      <w:lvlText w:val="•"/>
      <w:lvlJc w:val="left"/>
      <w:pPr>
        <w:ind w:left="3008" w:hanging="453"/>
      </w:pPr>
    </w:lvl>
    <w:lvl w:ilvl="2" w:tentative="0">
      <w:start w:val="0"/>
      <w:numFmt w:val="bullet"/>
      <w:lvlText w:val="•"/>
      <w:lvlJc w:val="left"/>
      <w:pPr>
        <w:ind w:left="3996" w:hanging="453"/>
      </w:pPr>
    </w:lvl>
    <w:lvl w:ilvl="3" w:tentative="0">
      <w:start w:val="0"/>
      <w:numFmt w:val="bullet"/>
      <w:lvlText w:val="•"/>
      <w:lvlJc w:val="left"/>
      <w:pPr>
        <w:ind w:left="4984" w:hanging="453"/>
      </w:pPr>
    </w:lvl>
    <w:lvl w:ilvl="4" w:tentative="0">
      <w:start w:val="0"/>
      <w:numFmt w:val="bullet"/>
      <w:lvlText w:val="•"/>
      <w:lvlJc w:val="left"/>
      <w:pPr>
        <w:ind w:left="5972" w:hanging="453"/>
      </w:pPr>
    </w:lvl>
    <w:lvl w:ilvl="5" w:tentative="0">
      <w:start w:val="0"/>
      <w:numFmt w:val="bullet"/>
      <w:lvlText w:val="•"/>
      <w:lvlJc w:val="left"/>
      <w:pPr>
        <w:ind w:left="6960" w:hanging="453"/>
      </w:pPr>
    </w:lvl>
    <w:lvl w:ilvl="6" w:tentative="0">
      <w:start w:val="0"/>
      <w:numFmt w:val="bullet"/>
      <w:lvlText w:val="•"/>
      <w:lvlJc w:val="left"/>
      <w:pPr>
        <w:ind w:left="7948" w:hanging="453"/>
      </w:pPr>
    </w:lvl>
    <w:lvl w:ilvl="7" w:tentative="0">
      <w:start w:val="0"/>
      <w:numFmt w:val="bullet"/>
      <w:lvlText w:val="•"/>
      <w:lvlJc w:val="left"/>
      <w:pPr>
        <w:ind w:left="8936" w:hanging="453"/>
      </w:pPr>
    </w:lvl>
    <w:lvl w:ilvl="8" w:tentative="0">
      <w:start w:val="0"/>
      <w:numFmt w:val="bullet"/>
      <w:lvlText w:val="•"/>
      <w:lvlJc w:val="left"/>
      <w:pPr>
        <w:ind w:left="9924" w:hanging="453"/>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ompat>
    <w:compatSetting w:name="compatibilityMode" w:uri="http://schemas.microsoft.com/office/word" w:val="15"/>
  </w:compat>
  <w:rsids>
    <w:rsidRoot w:val="00000000"/>
    <w:rsid w:val="6D0946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Arial" w:hAnsi="Arial" w:eastAsia="Arial" w:cs="Arial"/>
      <w:sz w:val="21"/>
      <w:szCs w:val="22"/>
      <w:lang w:val="en-US"/>
    </w:rPr>
  </w:style>
  <w:style w:type="paragraph" w:styleId="2">
    <w:name w:val="heading 1"/>
    <w:basedOn w:val="3"/>
    <w:next w:val="3"/>
    <w:qFormat/>
    <w:uiPriority w:val="0"/>
    <w:pPr>
      <w:spacing w:before="60"/>
      <w:ind w:left="889" w:right="888"/>
      <w:jc w:val="center"/>
    </w:pPr>
    <w:rPr>
      <w:rFonts w:ascii="Arial" w:hAnsi="Arial" w:eastAsia="Arial" w:cs="Arial"/>
      <w:b/>
      <w:sz w:val="53"/>
      <w:szCs w:val="53"/>
      <w:u w:val="single"/>
    </w:rPr>
  </w:style>
  <w:style w:type="paragraph" w:styleId="4">
    <w:name w:val="heading 2"/>
    <w:basedOn w:val="3"/>
    <w:next w:val="3"/>
    <w:uiPriority w:val="0"/>
    <w:pPr>
      <w:spacing w:before="60"/>
      <w:ind w:left="889"/>
      <w:jc w:val="center"/>
    </w:pPr>
    <w:rPr>
      <w:rFonts w:ascii="Arial" w:hAnsi="Arial" w:eastAsia="Arial" w:cs="Arial"/>
      <w:b/>
      <w:sz w:val="52"/>
      <w:szCs w:val="52"/>
      <w:u w:val="single"/>
    </w:rPr>
  </w:style>
  <w:style w:type="paragraph" w:styleId="5">
    <w:name w:val="heading 3"/>
    <w:basedOn w:val="3"/>
    <w:next w:val="3"/>
    <w:uiPriority w:val="0"/>
    <w:pPr>
      <w:spacing w:before="60"/>
      <w:ind w:left="850"/>
    </w:pPr>
    <w:rPr>
      <w:rFonts w:ascii="Times New Roman" w:hAnsi="Times New Roman" w:eastAsia="Times New Roman" w:cs="Times New Roman"/>
      <w:sz w:val="52"/>
      <w:szCs w:val="52"/>
    </w:rPr>
  </w:style>
  <w:style w:type="paragraph" w:styleId="6">
    <w:name w:val="heading 4"/>
    <w:basedOn w:val="3"/>
    <w:next w:val="3"/>
    <w:uiPriority w:val="0"/>
    <w:pPr>
      <w:keepNext/>
      <w:keepLines/>
      <w:pageBreakBefore w:val="0"/>
      <w:spacing w:before="240" w:after="40"/>
    </w:pPr>
    <w:rPr>
      <w:b/>
      <w:sz w:val="24"/>
      <w:szCs w:val="24"/>
    </w:rPr>
  </w:style>
  <w:style w:type="paragraph" w:styleId="7">
    <w:name w:val="heading 5"/>
    <w:basedOn w:val="3"/>
    <w:next w:val="3"/>
    <w:uiPriority w:val="0"/>
    <w:pPr>
      <w:keepNext/>
      <w:keepLines/>
      <w:pageBreakBefore w:val="0"/>
      <w:spacing w:before="220" w:after="40"/>
    </w:pPr>
    <w:rPr>
      <w:b/>
      <w:sz w:val="22"/>
      <w:szCs w:val="22"/>
    </w:rPr>
  </w:style>
  <w:style w:type="paragraph" w:styleId="8">
    <w:name w:val="heading 6"/>
    <w:basedOn w:val="3"/>
    <w:next w:val="3"/>
    <w:uiPriority w:val="0"/>
    <w:pPr>
      <w:keepNext/>
      <w:keepLines/>
      <w:pageBreakBefore w:val="0"/>
      <w:spacing w:before="200" w:after="40"/>
    </w:pPr>
    <w:rPr>
      <w:b/>
      <w:sz w:val="20"/>
      <w:szCs w:val="20"/>
    </w:rPr>
  </w:style>
  <w:style w:type="character" w:default="1" w:styleId="9">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customStyle="1" w:styleId="3">
    <w:name w:val="normal"/>
    <w:uiPriority w:val="0"/>
    <w:pPr>
      <w:widowControl w:val="0"/>
    </w:pPr>
    <w:rPr>
      <w:rFonts w:ascii="Arial" w:hAnsi="Arial" w:eastAsia="Arial" w:cs="Arial"/>
      <w:sz w:val="22"/>
      <w:szCs w:val="22"/>
      <w:lang w:val="en-US"/>
    </w:rPr>
  </w:style>
  <w:style w:type="paragraph" w:styleId="11">
    <w:name w:val="Subtitle"/>
    <w:basedOn w:val="3"/>
    <w:next w:val="3"/>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3"/>
    <w:next w:val="3"/>
    <w:uiPriority w:val="0"/>
    <w:pPr>
      <w:spacing w:before="60"/>
      <w:ind w:left="889" w:right="889"/>
      <w:jc w:val="center"/>
    </w:pPr>
    <w:rPr>
      <w:rFonts w:ascii="Arial" w:hAnsi="Arial" w:eastAsia="Arial" w:cs="Arial"/>
      <w:b/>
      <w:sz w:val="60"/>
      <w:szCs w:val="60"/>
    </w:rPr>
  </w:style>
  <w:style w:type="table" w:customStyle="1" w:styleId="13">
    <w:name w:val="Table Normal1"/>
    <w:uiPriority w:val="0"/>
  </w:style>
  <w:style w:type="table" w:customStyle="1" w:styleId="14">
    <w:name w:val="_Style 10"/>
    <w:basedOn w:val="13"/>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Words>1193</Words>
  <Characters>6351</Characters>
  <Paragraphs>195</Paragraphs>
  <TotalTime>0</TotalTime>
  <ScaleCrop>false</ScaleCrop>
  <LinksUpToDate>false</LinksUpToDate>
  <CharactersWithSpaces>7565</CharactersWithSpaces>
  <Application>WPS Office_11.2.0.11042_F1E327BC-269C-435d-A152-05C5408002CA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2022-03-31T10:27:00Z</dcterms:created>
  <dc:creator>WPS Office</dc:creator>
  <cp:lastModifiedBy>Md Luqman Ghazi</cp:lastModifiedBy>
  <dcterms:modified xsi:type="dcterms:W3CDTF">2022-04-01T11:24:21Z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415174a32d3a490aa2ca8934d1fba442</vt:lpwstr>
  </property>
  <property fmtid="{D5CDD505-2E9C-101B-9397-08002B2CF9AE}" pid="3" name="KSOProductBuildVer">
    <vt:lpwstr>1033-11.2.0.11042</vt:lpwstr>
  </property>
</Properties>
</file>